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ascii="微软雅黑" w:hAnsi="微软雅黑" w:eastAsia="微软雅黑"/>
          <w:b w:val="0"/>
          <w:bCs w:val="0"/>
          <w:sz w:val="52"/>
        </w:rPr>
      </w:pPr>
      <w:r>
        <w:rPr>
          <w:rFonts w:hint="eastAsia" w:ascii="微软雅黑" w:hAnsi="微软雅黑" w:eastAsia="微软雅黑"/>
          <w:b w:val="0"/>
          <w:bCs w:val="0"/>
          <w:sz w:val="52"/>
          <w:lang w:eastAsia="zh-CN"/>
        </w:rPr>
        <w:t>第</w:t>
      </w:r>
      <w:r>
        <w:rPr>
          <w:rFonts w:hint="eastAsia" w:ascii="微软雅黑" w:hAnsi="微软雅黑" w:eastAsia="微软雅黑"/>
          <w:b w:val="0"/>
          <w:bCs w:val="0"/>
          <w:sz w:val="52"/>
          <w:lang w:val="en-US" w:eastAsia="zh-CN"/>
        </w:rPr>
        <w:t>2章</w:t>
      </w:r>
      <w:r>
        <w:rPr>
          <w:rFonts w:hint="eastAsia" w:ascii="微软雅黑" w:hAnsi="微软雅黑" w:eastAsia="微软雅黑"/>
          <w:b w:val="0"/>
          <w:bCs w:val="0"/>
          <w:sz w:val="52"/>
        </w:rPr>
        <w:t>HTML课程</w:t>
      </w:r>
      <w:r>
        <w:rPr>
          <w:rFonts w:ascii="微软雅黑" w:hAnsi="微软雅黑" w:eastAsia="微软雅黑"/>
          <w:b w:val="0"/>
          <w:bCs w:val="0"/>
          <w:sz w:val="52"/>
        </w:rPr>
        <w:t xml:space="preserve"> Day2</w:t>
      </w:r>
    </w:p>
    <w:p>
      <w:pPr>
        <w:pStyle w:val="3"/>
      </w:pPr>
      <w:r>
        <w:rPr>
          <w:rFonts w:hint="eastAsia"/>
        </w:rPr>
        <w:t>课程</w:t>
      </w:r>
      <w:r>
        <w:rPr>
          <w:rFonts w:hint="eastAsia"/>
          <w:lang w:eastAsia="zh-CN"/>
        </w:rPr>
        <w:t>介绍</w:t>
      </w:r>
    </w:p>
    <w:p>
      <w:pPr>
        <w:numPr>
          <w:ilvl w:val="0"/>
          <w:numId w:val="2"/>
        </w:numPr>
        <w:snapToGrid w:val="0"/>
        <w:spacing w:line="360" w:lineRule="auto"/>
        <w:ind w:left="840"/>
        <w:rPr>
          <w:rFonts w:ascii="Arial" w:hAnsi="Arial" w:eastAsia="微软雅黑" w:cs="Arial"/>
          <w:szCs w:val="21"/>
        </w:rPr>
      </w:pPr>
      <w:r>
        <w:rPr>
          <w:rFonts w:hint="eastAsia" w:ascii="Arial" w:hAnsi="Arial" w:eastAsia="微软雅黑" w:cs="Arial"/>
          <w:szCs w:val="21"/>
          <w:lang w:val="en-US" w:eastAsia="zh-CN"/>
        </w:rPr>
        <w:t>1. 语义标签（</w:t>
      </w:r>
      <w:r>
        <w:rPr>
          <w:rFonts w:hint="eastAsia" w:ascii="Arial" w:hAnsi="Arial" w:eastAsia="微软雅黑" w:cs="Arial"/>
          <w:color w:val="FF0000"/>
          <w:szCs w:val="21"/>
          <w:lang w:val="en-US" w:eastAsia="zh-CN"/>
        </w:rPr>
        <w:t>扩展</w:t>
      </w:r>
      <w:r>
        <w:rPr>
          <w:rFonts w:hint="eastAsia" w:ascii="Arial" w:hAnsi="Arial" w:eastAsia="微软雅黑" w:cs="Arial"/>
          <w:szCs w:val="21"/>
          <w:lang w:val="en-US" w:eastAsia="zh-CN"/>
        </w:rPr>
        <w:t>）</w:t>
      </w:r>
    </w:p>
    <w:p>
      <w:pPr>
        <w:numPr>
          <w:ilvl w:val="0"/>
          <w:numId w:val="2"/>
        </w:numPr>
        <w:snapToGrid w:val="0"/>
        <w:spacing w:line="360" w:lineRule="auto"/>
        <w:ind w:left="840"/>
        <w:rPr>
          <w:rFonts w:ascii="Arial" w:hAnsi="Arial" w:eastAsia="微软雅黑" w:cs="Arial"/>
          <w:szCs w:val="21"/>
        </w:rPr>
      </w:pPr>
      <w:r>
        <w:rPr>
          <w:rFonts w:hint="eastAsia" w:ascii="Arial" w:hAnsi="Arial" w:eastAsia="微软雅黑" w:cs="Arial"/>
          <w:szCs w:val="21"/>
          <w:lang w:val="en-US" w:eastAsia="zh-CN"/>
        </w:rPr>
        <w:t>2. 超连接a（</w:t>
      </w:r>
      <w:r>
        <w:rPr>
          <w:rFonts w:hint="eastAsia" w:ascii="Arial" w:hAnsi="Arial" w:eastAsia="微软雅黑" w:cs="Arial"/>
          <w:color w:val="FF0000"/>
          <w:szCs w:val="21"/>
          <w:lang w:val="en-US" w:eastAsia="zh-CN"/>
        </w:rPr>
        <w:t>掌握</w:t>
      </w:r>
      <w:r>
        <w:rPr>
          <w:rFonts w:hint="eastAsia" w:ascii="Arial" w:hAnsi="Arial" w:eastAsia="微软雅黑" w:cs="Arial"/>
          <w:szCs w:val="21"/>
          <w:lang w:val="en-US" w:eastAsia="zh-CN"/>
        </w:rPr>
        <w:t>）</w:t>
      </w:r>
    </w:p>
    <w:p>
      <w:pPr>
        <w:numPr>
          <w:ilvl w:val="0"/>
          <w:numId w:val="2"/>
        </w:numPr>
        <w:snapToGrid w:val="0"/>
        <w:spacing w:line="360" w:lineRule="auto"/>
        <w:ind w:left="840"/>
        <w:rPr>
          <w:rFonts w:ascii="Arial" w:hAnsi="Arial" w:eastAsia="微软雅黑" w:cs="Arial"/>
          <w:szCs w:val="21"/>
        </w:rPr>
      </w:pPr>
      <w:r>
        <w:rPr>
          <w:rFonts w:hint="eastAsia" w:ascii="Arial" w:hAnsi="Arial" w:eastAsia="微软雅黑" w:cs="Arial"/>
          <w:szCs w:val="21"/>
          <w:lang w:val="en-US" w:eastAsia="zh-CN"/>
        </w:rPr>
        <w:t xml:space="preserve">3. </w:t>
      </w:r>
      <w:r>
        <w:rPr>
          <w:rFonts w:hint="eastAsia" w:ascii="Arial" w:hAnsi="Arial" w:eastAsia="微软雅黑" w:cs="Arial"/>
          <w:szCs w:val="21"/>
        </w:rPr>
        <w:t>图片</w:t>
      </w:r>
      <w:r>
        <w:rPr>
          <w:rFonts w:hint="eastAsia" w:ascii="Arial" w:hAnsi="Arial" w:eastAsia="微软雅黑" w:cs="Arial"/>
          <w:szCs w:val="21"/>
          <w:lang w:val="en-US" w:eastAsia="zh-CN"/>
        </w:rPr>
        <w:t>img(</w:t>
      </w:r>
      <w:r>
        <w:rPr>
          <w:rFonts w:hint="eastAsia" w:ascii="Arial" w:hAnsi="Arial" w:eastAsia="微软雅黑" w:cs="Arial"/>
          <w:color w:val="FF0000"/>
          <w:szCs w:val="21"/>
          <w:lang w:val="en-US" w:eastAsia="zh-CN"/>
        </w:rPr>
        <w:t>重点</w:t>
      </w:r>
      <w:r>
        <w:rPr>
          <w:rFonts w:hint="eastAsia" w:ascii="Arial" w:hAnsi="Arial" w:eastAsia="微软雅黑" w:cs="Arial"/>
          <w:szCs w:val="21"/>
          <w:lang w:val="en-US" w:eastAsia="zh-CN"/>
        </w:rPr>
        <w:t>)</w:t>
      </w:r>
    </w:p>
    <w:p>
      <w:pPr>
        <w:numPr>
          <w:ilvl w:val="0"/>
          <w:numId w:val="2"/>
        </w:numPr>
        <w:snapToGrid w:val="0"/>
        <w:spacing w:line="360" w:lineRule="auto"/>
        <w:ind w:left="840"/>
        <w:rPr>
          <w:rFonts w:ascii="Arial" w:hAnsi="Arial" w:eastAsia="微软雅黑" w:cs="Arial"/>
          <w:szCs w:val="21"/>
        </w:rPr>
      </w:pPr>
      <w:r>
        <w:rPr>
          <w:rFonts w:hint="eastAsia" w:ascii="Arial" w:hAnsi="Arial" w:eastAsia="微软雅黑" w:cs="Arial"/>
          <w:szCs w:val="21"/>
          <w:lang w:val="en-US" w:eastAsia="zh-CN"/>
        </w:rPr>
        <w:t xml:space="preserve">4. </w:t>
      </w:r>
      <w:r>
        <w:rPr>
          <w:rFonts w:hint="eastAsia" w:ascii="Arial" w:hAnsi="Arial" w:eastAsia="微软雅黑" w:cs="Arial"/>
          <w:szCs w:val="21"/>
        </w:rPr>
        <w:t>多媒体</w:t>
      </w:r>
      <w:r>
        <w:rPr>
          <w:rFonts w:ascii="Arial" w:hAnsi="Arial" w:eastAsia="微软雅黑" w:cs="Arial"/>
          <w:szCs w:val="21"/>
        </w:rPr>
        <w:t>audio video</w:t>
      </w:r>
      <w:r>
        <w:rPr>
          <w:rFonts w:hint="eastAsia" w:ascii="Arial" w:hAnsi="Arial" w:eastAsia="微软雅黑" w:cs="Arial"/>
          <w:szCs w:val="21"/>
        </w:rPr>
        <w:t>（</w:t>
      </w:r>
      <w:r>
        <w:rPr>
          <w:rFonts w:hint="eastAsia" w:ascii="Arial" w:hAnsi="Arial" w:eastAsia="微软雅黑" w:cs="Arial"/>
          <w:szCs w:val="21"/>
          <w:lang w:eastAsia="zh-CN"/>
        </w:rPr>
        <w:t>了解</w:t>
      </w:r>
      <w:r>
        <w:rPr>
          <w:rFonts w:hint="eastAsia" w:ascii="Arial" w:hAnsi="Arial" w:eastAsia="微软雅黑" w:cs="Arial"/>
          <w:szCs w:val="21"/>
        </w:rPr>
        <w:t>）</w:t>
      </w:r>
    </w:p>
    <w:p>
      <w:pPr>
        <w:numPr>
          <w:ilvl w:val="0"/>
          <w:numId w:val="2"/>
        </w:numPr>
        <w:snapToGrid w:val="0"/>
        <w:spacing w:line="360" w:lineRule="auto"/>
        <w:ind w:left="840"/>
        <w:rPr>
          <w:rStyle w:val="26"/>
          <w:szCs w:val="28"/>
        </w:rPr>
      </w:pPr>
      <w:r>
        <w:rPr>
          <w:rFonts w:hint="eastAsia" w:ascii="Arial" w:hAnsi="Arial" w:eastAsia="微软雅黑" w:cs="Arial"/>
          <w:szCs w:val="21"/>
          <w:lang w:val="en-US" w:eastAsia="zh-CN"/>
        </w:rPr>
        <w:t xml:space="preserve">5. </w:t>
      </w:r>
      <w:r>
        <w:rPr>
          <w:rFonts w:hint="eastAsia" w:ascii="Arial" w:hAnsi="Arial" w:eastAsia="微软雅黑" w:cs="Arial"/>
          <w:szCs w:val="21"/>
        </w:rPr>
        <w:t>列表</w:t>
      </w:r>
      <w:r>
        <w:rPr>
          <w:rFonts w:ascii="Arial" w:hAnsi="Arial" w:eastAsia="微软雅黑" w:cs="Arial"/>
          <w:szCs w:val="21"/>
        </w:rPr>
        <w:t>ul ol dl</w:t>
      </w:r>
      <w:r>
        <w:rPr>
          <w:rFonts w:hint="eastAsia" w:ascii="Arial" w:hAnsi="Arial" w:eastAsia="微软雅黑" w:cs="Arial"/>
          <w:szCs w:val="21"/>
        </w:rPr>
        <w:t>（</w:t>
      </w:r>
      <w:r>
        <w:rPr>
          <w:rFonts w:hint="eastAsia" w:ascii="Arial" w:hAnsi="Arial" w:eastAsia="微软雅黑" w:cs="Arial"/>
          <w:color w:val="FF0000"/>
          <w:szCs w:val="21"/>
        </w:rPr>
        <w:t>掌握</w:t>
      </w:r>
      <w:r>
        <w:rPr>
          <w:rFonts w:hint="eastAsia" w:ascii="Arial" w:hAnsi="Arial" w:eastAsia="微软雅黑" w:cs="Arial"/>
          <w:szCs w:val="21"/>
        </w:rPr>
        <w:t>）</w:t>
      </w:r>
    </w:p>
    <w:p>
      <w:pPr>
        <w:pStyle w:val="31"/>
        <w:numPr>
          <w:ilvl w:val="0"/>
          <w:numId w:val="0"/>
        </w:numPr>
        <w:tabs>
          <w:tab w:val="clear" w:pos="425"/>
        </w:tabs>
        <w:ind w:leftChars="0"/>
      </w:pPr>
      <w:r>
        <w:rPr>
          <w:rFonts w:hint="eastAsia"/>
          <w:lang w:eastAsia="zh-CN"/>
        </w:rPr>
        <w:t>一、</w:t>
      </w:r>
      <w:r>
        <w:rPr>
          <w:rFonts w:hint="eastAsia"/>
        </w:rPr>
        <w:t>HTML5</w:t>
      </w:r>
      <w:r>
        <w:rPr>
          <w:rFonts w:hint="eastAsia"/>
          <w:lang w:val="en-US" w:eastAsia="zh-CN"/>
        </w:rPr>
        <w:t>语义</w:t>
      </w:r>
      <w:r>
        <w:rPr>
          <w:rFonts w:hint="eastAsia"/>
        </w:rPr>
        <w:t>标签</w:t>
      </w:r>
      <w:r>
        <w:rPr>
          <w:rFonts w:hint="eastAsia"/>
          <w:lang w:eastAsia="zh-CN"/>
        </w:rPr>
        <w:t>（扩展）</w:t>
      </w:r>
    </w:p>
    <w:p>
      <w:pPr>
        <w:pStyle w:val="33"/>
        <w:ind w:left="567" w:leftChars="0" w:hanging="567" w:firstLineChars="0"/>
      </w:pPr>
      <w:r>
        <w:rPr>
          <w:rFonts w:hint="eastAsia"/>
          <w:lang w:val="en-US" w:eastAsia="zh-CN"/>
        </w:rPr>
        <w:t>新标签</w:t>
      </w:r>
    </w:p>
    <w:p>
      <w:pPr>
        <w:rPr>
          <w:lang w:val="en-US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HTML中最核心的部分就是标签，在新一代HTML5中新增的很多新的标签，并且这些标签都附有语义。</w:t>
      </w:r>
    </w:p>
    <w:p>
      <w:pPr>
        <w:pStyle w:val="33"/>
        <w:ind w:left="567" w:leftChars="0" w:hanging="567" w:firstLineChars="0"/>
      </w:pPr>
      <w:r>
        <w:rPr>
          <w:rFonts w:hint="eastAsia"/>
          <w:lang w:val="en-US" w:eastAsia="zh-CN"/>
        </w:rPr>
        <w:t>语义标签</w:t>
      </w:r>
    </w:p>
    <w:p>
      <w:pPr>
        <w:ind w:firstLine="420" w:firstLineChars="0"/>
        <w:rPr>
          <w:rFonts w:hint="eastAsia"/>
          <w:lang w:val="en-US"/>
        </w:rPr>
      </w:pPr>
      <w:r>
        <w:rPr>
          <w:rFonts w:hint="eastAsia"/>
          <w:lang w:val="en-US"/>
        </w:rPr>
        <w:t>语义= 意义。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/>
        </w:rPr>
        <w:t>语义标签 = 标签的意义。</w:t>
      </w: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/>
        </w:rPr>
      </w:pPr>
      <w:r>
        <w:rPr>
          <w:rFonts w:hint="eastAsia"/>
          <w:b/>
          <w:bCs/>
          <w:color w:val="FF0000"/>
          <w:lang w:val="en-US" w:eastAsia="zh-CN"/>
        </w:rPr>
        <w:t>标签名就代表了标签中内容的意思</w:t>
      </w:r>
      <w:r>
        <w:rPr>
          <w:rFonts w:hint="eastAsia"/>
          <w:lang w:val="en-US" w:eastAsia="zh-CN"/>
        </w:rPr>
        <w:t xml:space="preserve">。 &lt;table&gt; 表格   &lt;form&gt; 表单 </w:t>
      </w:r>
    </w:p>
    <w:p>
      <w:pPr>
        <w:ind w:firstLine="420" w:firstLineChars="0"/>
        <w:rPr>
          <w:rFonts w:hint="eastAsia"/>
          <w:lang w:val="en-US"/>
        </w:rPr>
      </w:pPr>
    </w:p>
    <w:p>
      <w:pPr>
        <w:ind w:firstLine="420" w:firstLineChars="0"/>
        <w:rPr>
          <w:rFonts w:hint="eastAsia"/>
          <w:lang w:val="en-US"/>
        </w:rPr>
      </w:pPr>
      <w:r>
        <w:rPr>
          <w:rFonts w:hint="eastAsia"/>
          <w:lang w:val="en-US"/>
        </w:rPr>
        <w:t>具有语义的标签能够让你更恰当地描述你的内容是什么</w:t>
      </w:r>
      <w:r>
        <w:rPr>
          <w:rFonts w:hint="eastAsia"/>
          <w:lang w:val="en-US" w:eastAsia="zh-CN"/>
        </w:rPr>
        <w:t>，简单的理解：</w:t>
      </w:r>
      <w:r>
        <w:rPr>
          <w:rFonts w:hint="eastAsia"/>
          <w:b/>
          <w:bCs/>
          <w:color w:val="FF0000"/>
          <w:lang w:val="en-US" w:eastAsia="zh-CN"/>
        </w:rPr>
        <w:t>看到标签名，就知道这个标签所想表达的意义</w:t>
      </w:r>
      <w:r>
        <w:rPr>
          <w:rFonts w:hint="eastAsia"/>
          <w:lang w:val="en-US" w:eastAsia="zh-CN"/>
        </w:rPr>
        <w:t>。一栋楼？ 语义：医院、学校  一个div？ &lt;header&gt;、&lt;main&gt;、&lt;footer&gt;。</w:t>
      </w:r>
    </w:p>
    <w:p>
      <w:pPr>
        <w:ind w:firstLine="420" w:firstLineChars="0"/>
        <w:rPr>
          <w:rFonts w:hint="eastAsia"/>
          <w:lang w:val="en-US"/>
        </w:rPr>
      </w:pPr>
      <w:r>
        <w:rPr>
          <w:rFonts w:hint="eastAsia"/>
          <w:lang w:val="en-US"/>
        </w:rPr>
        <w:t>语义元素能够清楚的描述其意义给浏览器、开发者、搜索引擎；</w:t>
      </w:r>
    </w:p>
    <w:p>
      <w:pPr>
        <w:ind w:firstLine="420" w:firstLineChars="0"/>
        <w:rPr>
          <w:rFonts w:hint="eastAsia"/>
          <w:lang w:val="en-US"/>
        </w:rPr>
      </w:pPr>
    </w:p>
    <w:p>
      <w:pPr>
        <w:ind w:firstLine="420" w:firstLineChars="0"/>
        <w:rPr>
          <w:rFonts w:hint="eastAsia"/>
          <w:lang w:val="en-US"/>
        </w:rPr>
      </w:pPr>
      <w:r>
        <w:rPr>
          <w:rFonts w:hint="eastAsia"/>
          <w:lang w:val="en-US"/>
        </w:rPr>
        <w:t>例如：</w:t>
      </w:r>
    </w:p>
    <w:p>
      <w:pPr>
        <w:ind w:firstLine="420" w:firstLineChars="0"/>
        <w:rPr>
          <w:rFonts w:hint="eastAsia"/>
          <w:lang w:val="en-US"/>
        </w:rPr>
      </w:pPr>
      <w:r>
        <w:rPr>
          <w:rFonts w:hint="eastAsia"/>
          <w:lang w:val="en-US"/>
        </w:rPr>
        <w:t>HTML4   &lt;span&gt;成都市高新区天府新谷&lt;/span&gt;</w:t>
      </w:r>
    </w:p>
    <w:p>
      <w:pPr>
        <w:ind w:firstLine="420" w:firstLineChars="0"/>
        <w:rPr>
          <w:rFonts w:hint="eastAsia"/>
          <w:lang w:val="en-US"/>
        </w:rPr>
      </w:pPr>
      <w:r>
        <w:rPr>
          <w:rFonts w:hint="eastAsia"/>
          <w:lang w:val="en-US" w:eastAsia="zh-CN"/>
        </w:rPr>
        <w:t>HTML5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/>
        </w:rPr>
        <w:t>&lt;</w:t>
      </w:r>
      <w:r>
        <w:rPr>
          <w:rFonts w:hint="eastAsia"/>
          <w:b w:val="0"/>
          <w:bCs w:val="0"/>
          <w:color w:val="FF0000"/>
          <w:lang w:val="en-US"/>
        </w:rPr>
        <w:t>address</w:t>
      </w:r>
      <w:r>
        <w:rPr>
          <w:rFonts w:hint="eastAsia"/>
          <w:lang w:val="en-US"/>
        </w:rPr>
        <w:t>&gt;成都市高新区天府新谷&lt;/</w:t>
      </w:r>
      <w:r>
        <w:rPr>
          <w:rFonts w:hint="eastAsia"/>
          <w:b w:val="0"/>
          <w:bCs w:val="0"/>
          <w:color w:val="FF0000"/>
          <w:lang w:val="en-US"/>
        </w:rPr>
        <w:t>address</w:t>
      </w:r>
      <w:r>
        <w:rPr>
          <w:rFonts w:hint="eastAsia"/>
          <w:lang w:val="en-US"/>
        </w:rPr>
        <w:t>&gt;</w:t>
      </w:r>
    </w:p>
    <w:p>
      <w:pPr>
        <w:ind w:firstLine="420" w:firstLineChars="0"/>
        <w:rPr>
          <w:rFonts w:hint="eastAsia"/>
          <w:lang w:val="en-US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HTML4   &lt;div&gt;我是头部&lt;/div&gt;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HTML5   &lt;</w:t>
      </w:r>
      <w:r>
        <w:rPr>
          <w:rFonts w:hint="eastAsia"/>
          <w:color w:val="FF0000"/>
          <w:lang w:val="en-US" w:eastAsia="zh-CN"/>
        </w:rPr>
        <w:t>header</w:t>
      </w:r>
      <w:r>
        <w:rPr>
          <w:rFonts w:hint="eastAsia"/>
          <w:lang w:val="en-US" w:eastAsia="zh-CN"/>
        </w:rPr>
        <w:t>&gt;我是头部&lt;/</w:t>
      </w:r>
      <w:r>
        <w:rPr>
          <w:rFonts w:hint="eastAsia"/>
          <w:color w:val="FF0000"/>
          <w:lang w:val="en-US" w:eastAsia="zh-CN"/>
        </w:rPr>
        <w:t>header</w:t>
      </w:r>
      <w:r>
        <w:rPr>
          <w:rFonts w:hint="eastAsia"/>
          <w:lang w:val="en-US" w:eastAsia="zh-CN"/>
        </w:rPr>
        <w:t>&gt;</w:t>
      </w:r>
    </w:p>
    <w:p>
      <w:pPr>
        <w:ind w:firstLine="420" w:firstLineChars="0"/>
        <w:rPr>
          <w:lang w:val="en-US"/>
        </w:rPr>
      </w:pPr>
    </w:p>
    <w:p>
      <w:pPr>
        <w:ind w:firstLine="420" w:firstLineChars="0"/>
        <w:rPr>
          <w:rFonts w:hint="eastAsia"/>
          <w:lang w:val="en-US"/>
        </w:rPr>
      </w:pPr>
      <w:r>
        <w:rPr>
          <w:rFonts w:hint="eastAsia"/>
          <w:lang w:val="en-US"/>
        </w:rPr>
        <w:t>无语义元素实例: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/>
        </w:rPr>
        <w:t>&lt;div&gt;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val="en-US"/>
        </w:rPr>
        <w:t xml:space="preserve">&lt;span&gt;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lang w:val="en-US"/>
        </w:rPr>
        <w:t>无需考虑内容.</w:t>
      </w:r>
    </w:p>
    <w:p>
      <w:pPr>
        <w:ind w:firstLine="420" w:firstLineChars="0"/>
        <w:rPr>
          <w:lang w:val="en-US"/>
        </w:rPr>
      </w:pPr>
      <w:r>
        <w:rPr>
          <w:rFonts w:hint="eastAsia"/>
          <w:lang w:val="en-US" w:eastAsia="zh-CN"/>
        </w:rPr>
        <w:t>有</w:t>
      </w:r>
      <w:r>
        <w:rPr>
          <w:rFonts w:hint="eastAsia"/>
          <w:lang w:val="en-US"/>
        </w:rPr>
        <w:t>语义元素实例: &lt;form&gt;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val="en-US"/>
        </w:rPr>
        <w:t xml:space="preserve"> &lt;table&gt;</w:t>
      </w:r>
      <w:r>
        <w:rPr>
          <w:rFonts w:hint="eastAsia"/>
          <w:lang w:val="en-US" w:eastAsia="zh-CN"/>
        </w:rPr>
        <w:t>、</w:t>
      </w:r>
      <w:r>
        <w:rPr>
          <w:rFonts w:hint="eastAsia"/>
          <w:lang w:val="en-US"/>
        </w:rPr>
        <w:t xml:space="preserve"> &lt;img&gt;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/>
        </w:rPr>
        <w:t>清楚的定义了它的内容.</w:t>
      </w:r>
    </w:p>
    <w:p>
      <w:pPr>
        <w:pStyle w:val="33"/>
        <w:ind w:left="567" w:leftChars="0" w:hanging="567" w:firstLineChars="0"/>
      </w:pPr>
      <w:r>
        <w:rPr>
          <w:rFonts w:hint="eastAsia"/>
          <w:lang w:val="en-US" w:eastAsia="zh-CN"/>
        </w:rPr>
        <w:t>结构化标签(布局标签)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HTML5以前网页的结构都是采用DIV来描述元素内容，HTML5中定义了一组新的语义化标签来描述元素内容。它可以很好的简化HTML网页设计，并且利于搜索引擎抓取内容。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 w:eastAsia="宋体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HTML5中布局标签其实与div的功能是一模一样的，只是HTML5中新增了很多个种类的div,不同种类的div描述内容不同而已。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目前主流的浏览器已经可以使用如下标签：</w:t>
      </w:r>
    </w:p>
    <w:tbl>
      <w:tblPr>
        <w:tblStyle w:val="28"/>
        <w:tblW w:w="839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5"/>
        <w:gridCol w:w="67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65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highlight w:val="none"/>
                <w:shd w:val="clear" w:color="auto" w:fill="auto"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highlight w:val="none"/>
                <w:shd w:val="clear" w:color="auto" w:fill="auto"/>
                <w:lang w:val="en-US" w:eastAsia="zh-CN" w:bidi="ar"/>
              </w:rPr>
              <w:t>标签</w:t>
            </w:r>
          </w:p>
        </w:tc>
        <w:tc>
          <w:tcPr>
            <w:tcW w:w="665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highlight w:val="none"/>
                <w:shd w:val="clear" w:color="auto" w:fill="auto"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highlight w:val="none"/>
                <w:shd w:val="clear" w:color="auto" w:fill="auto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65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b/>
                <w:bCs/>
                <w:color w:val="FF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b/>
                <w:bCs/>
                <w:color w:val="FF0000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b/>
                <w:bCs/>
                <w:color w:val="FF0000"/>
                <w:kern w:val="0"/>
                <w:sz w:val="24"/>
                <w:szCs w:val="24"/>
                <w:lang w:val="en-US" w:eastAsia="zh-CN" w:bidi="ar"/>
              </w:rPr>
              <w:instrText xml:space="preserve"> HYPERLINK "http://www.runoob.com/tags/tag-header.html" </w:instrText>
            </w:r>
            <w:r>
              <w:rPr>
                <w:rFonts w:ascii="宋体" w:hAnsi="宋体" w:eastAsia="宋体" w:cs="宋体"/>
                <w:b/>
                <w:bCs/>
                <w:color w:val="FF0000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25"/>
                <w:rFonts w:ascii="宋体" w:hAnsi="宋体" w:eastAsia="宋体" w:cs="宋体"/>
                <w:b/>
                <w:bCs/>
                <w:color w:val="FF0000"/>
                <w:sz w:val="24"/>
                <w:szCs w:val="24"/>
              </w:rPr>
              <w:t>&lt;header&gt;</w:t>
            </w:r>
            <w:r>
              <w:rPr>
                <w:rFonts w:ascii="宋体" w:hAnsi="宋体" w:eastAsia="宋体" w:cs="宋体"/>
                <w:b/>
                <w:bCs/>
                <w:color w:val="FF0000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</w:p>
        </w:tc>
        <w:tc>
          <w:tcPr>
            <w:tcW w:w="665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b/>
                <w:bCs/>
                <w:color w:val="FF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b/>
                <w:bCs/>
                <w:color w:val="FF0000"/>
                <w:kern w:val="0"/>
                <w:sz w:val="24"/>
                <w:szCs w:val="24"/>
                <w:lang w:val="en-US" w:eastAsia="zh-CN" w:bidi="ar"/>
              </w:rPr>
              <w:t>定义了文档的头部区域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65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0000"/>
              </w:rPr>
            </w:pPr>
            <w:r>
              <w:rPr>
                <w:rFonts w:ascii="宋体" w:hAnsi="宋体" w:eastAsia="宋体" w:cs="宋体"/>
                <w:b/>
                <w:bCs/>
                <w:color w:val="FF0000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b/>
                <w:bCs/>
                <w:color w:val="FF0000"/>
                <w:kern w:val="0"/>
                <w:sz w:val="24"/>
                <w:szCs w:val="24"/>
                <w:lang w:val="en-US" w:eastAsia="zh-CN" w:bidi="ar"/>
              </w:rPr>
              <w:instrText xml:space="preserve"> HYPERLINK "http://www.runoob.com/tags/tag-nav.html" </w:instrText>
            </w:r>
            <w:r>
              <w:rPr>
                <w:rFonts w:ascii="宋体" w:hAnsi="宋体" w:eastAsia="宋体" w:cs="宋体"/>
                <w:b/>
                <w:bCs/>
                <w:color w:val="FF0000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25"/>
                <w:rFonts w:ascii="宋体" w:hAnsi="宋体" w:eastAsia="宋体" w:cs="宋体"/>
                <w:b/>
                <w:bCs/>
                <w:color w:val="FF0000"/>
                <w:sz w:val="24"/>
                <w:szCs w:val="24"/>
              </w:rPr>
              <w:t>&lt;nav&gt;</w:t>
            </w:r>
            <w:r>
              <w:rPr>
                <w:rFonts w:ascii="宋体" w:hAnsi="宋体" w:eastAsia="宋体" w:cs="宋体"/>
                <w:b/>
                <w:bCs/>
                <w:color w:val="FF0000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</w:p>
        </w:tc>
        <w:tc>
          <w:tcPr>
            <w:tcW w:w="665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000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0000"/>
                <w:kern w:val="0"/>
                <w:sz w:val="24"/>
                <w:szCs w:val="24"/>
                <w:lang w:val="en-US" w:eastAsia="zh-CN" w:bidi="ar"/>
              </w:rPr>
              <w:t>标签定义导航链接的部分</w:t>
            </w:r>
            <w:r>
              <w:rPr>
                <w:rFonts w:ascii="宋体" w:hAnsi="宋体" w:eastAsia="宋体" w:cs="宋体"/>
                <w:b/>
                <w:bCs/>
                <w:color w:val="FF0000"/>
                <w:kern w:val="0"/>
                <w:sz w:val="24"/>
                <w:szCs w:val="24"/>
                <w:lang w:val="en-US" w:eastAsia="zh-CN" w:bidi="ar"/>
              </w:rPr>
              <w:t>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65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b/>
                <w:bCs/>
                <w:color w:val="FF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FF0000"/>
                <w:kern w:val="0"/>
                <w:sz w:val="24"/>
                <w:szCs w:val="24"/>
                <w:lang w:val="en-US" w:eastAsia="zh-CN" w:bidi="ar"/>
              </w:rPr>
              <w:t>&lt;main&gt;</w:t>
            </w:r>
          </w:p>
        </w:tc>
        <w:tc>
          <w:tcPr>
            <w:tcW w:w="665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b/>
                <w:bCs/>
                <w:color w:val="FF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bCs/>
                <w:color w:val="FF0000"/>
                <w:kern w:val="0"/>
                <w:sz w:val="24"/>
                <w:szCs w:val="24"/>
                <w:lang w:val="en-US" w:eastAsia="zh-CN" w:bidi="ar"/>
              </w:rPr>
              <w:t>定义页面主要内容,它不应包含在文档中重复出现的内容，比如侧栏、导航栏、版权信息、站点标志或搜索表单。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65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lang w:val="en-US" w:eastAsia="zh-CN" w:bidi="ar"/>
              </w:rPr>
              <w:instrText xml:space="preserve"> HYPERLINK "http://www.runoob.com/tags/tag-section.html" </w:instrText>
            </w: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25"/>
                <w:rFonts w:ascii="宋体" w:hAnsi="宋体" w:eastAsia="宋体" w:cs="宋体"/>
                <w:color w:val="FF0000"/>
                <w:sz w:val="24"/>
                <w:szCs w:val="24"/>
              </w:rPr>
              <w:t>&lt;section&gt;</w:t>
            </w: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</w:p>
        </w:tc>
        <w:tc>
          <w:tcPr>
            <w:tcW w:w="665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定义文档中的节（section、区段）。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65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lang w:val="en-US" w:eastAsia="zh-CN" w:bidi="ar"/>
              </w:rPr>
              <w:instrText xml:space="preserve"> HYPERLINK "http://www.runoob.com/tags/tag-article.html" </w:instrText>
            </w: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25"/>
                <w:rFonts w:ascii="宋体" w:hAnsi="宋体" w:eastAsia="宋体" w:cs="宋体"/>
                <w:color w:val="FF0000"/>
                <w:sz w:val="24"/>
                <w:szCs w:val="24"/>
              </w:rPr>
              <w:t>&lt;article&gt;</w:t>
            </w: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</w:p>
        </w:tc>
        <w:tc>
          <w:tcPr>
            <w:tcW w:w="665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定义页面独立的内容区域。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65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0000"/>
              </w:rPr>
            </w:pPr>
            <w:r>
              <w:rPr>
                <w:rFonts w:ascii="宋体" w:hAnsi="宋体" w:eastAsia="宋体" w:cs="宋体"/>
                <w:b/>
                <w:bCs/>
                <w:color w:val="FF0000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b/>
                <w:bCs/>
                <w:color w:val="FF0000"/>
                <w:kern w:val="0"/>
                <w:sz w:val="24"/>
                <w:szCs w:val="24"/>
                <w:lang w:val="en-US" w:eastAsia="zh-CN" w:bidi="ar"/>
              </w:rPr>
              <w:instrText xml:space="preserve"> HYPERLINK "http://www.runoob.com/tags/tag-aside.html" </w:instrText>
            </w:r>
            <w:r>
              <w:rPr>
                <w:rFonts w:ascii="宋体" w:hAnsi="宋体" w:eastAsia="宋体" w:cs="宋体"/>
                <w:b/>
                <w:bCs/>
                <w:color w:val="FF0000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25"/>
                <w:rFonts w:ascii="宋体" w:hAnsi="宋体" w:eastAsia="宋体" w:cs="宋体"/>
                <w:b/>
                <w:bCs/>
                <w:color w:val="FF0000"/>
                <w:sz w:val="24"/>
                <w:szCs w:val="24"/>
              </w:rPr>
              <w:t>&lt;aside&gt;</w:t>
            </w:r>
            <w:r>
              <w:rPr>
                <w:rFonts w:ascii="宋体" w:hAnsi="宋体" w:eastAsia="宋体" w:cs="宋体"/>
                <w:b/>
                <w:bCs/>
                <w:color w:val="FF0000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</w:p>
        </w:tc>
        <w:tc>
          <w:tcPr>
            <w:tcW w:w="665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0000"/>
              </w:rPr>
            </w:pPr>
            <w:r>
              <w:rPr>
                <w:rFonts w:ascii="宋体" w:hAnsi="宋体" w:eastAsia="宋体" w:cs="宋体"/>
                <w:b/>
                <w:bCs/>
                <w:color w:val="FF0000"/>
                <w:kern w:val="0"/>
                <w:sz w:val="24"/>
                <w:szCs w:val="24"/>
                <w:lang w:val="en-US" w:eastAsia="zh-CN" w:bidi="ar"/>
              </w:rPr>
              <w:t>定义页面的侧边栏内容。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650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0000"/>
              </w:rPr>
            </w:pPr>
            <w:r>
              <w:rPr>
                <w:rFonts w:ascii="宋体" w:hAnsi="宋体" w:eastAsia="宋体" w:cs="宋体"/>
                <w:b/>
                <w:bCs/>
                <w:color w:val="FF0000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b/>
                <w:bCs/>
                <w:color w:val="FF0000"/>
                <w:kern w:val="0"/>
                <w:sz w:val="24"/>
                <w:szCs w:val="24"/>
                <w:lang w:val="en-US" w:eastAsia="zh-CN" w:bidi="ar"/>
              </w:rPr>
              <w:instrText xml:space="preserve"> HYPERLINK "http://www.runoob.com/tags/tag-footer.html" </w:instrText>
            </w:r>
            <w:r>
              <w:rPr>
                <w:rFonts w:ascii="宋体" w:hAnsi="宋体" w:eastAsia="宋体" w:cs="宋体"/>
                <w:b/>
                <w:bCs/>
                <w:color w:val="FF0000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25"/>
                <w:rFonts w:ascii="宋体" w:hAnsi="宋体" w:eastAsia="宋体" w:cs="宋体"/>
                <w:b/>
                <w:bCs/>
                <w:color w:val="FF0000"/>
                <w:sz w:val="24"/>
                <w:szCs w:val="24"/>
              </w:rPr>
              <w:t>&lt;footer&gt;</w:t>
            </w:r>
            <w:r>
              <w:rPr>
                <w:rFonts w:ascii="宋体" w:hAnsi="宋体" w:eastAsia="宋体" w:cs="宋体"/>
                <w:b/>
                <w:bCs/>
                <w:color w:val="FF0000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</w:p>
        </w:tc>
        <w:tc>
          <w:tcPr>
            <w:tcW w:w="665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  <w:color w:val="FF0000"/>
              </w:rPr>
            </w:pPr>
            <w:r>
              <w:rPr>
                <w:rFonts w:ascii="宋体" w:hAnsi="宋体" w:eastAsia="宋体" w:cs="宋体"/>
                <w:b/>
                <w:bCs/>
                <w:color w:val="FF0000"/>
                <w:kern w:val="0"/>
                <w:sz w:val="24"/>
                <w:szCs w:val="24"/>
                <w:lang w:val="en-US" w:eastAsia="zh-CN" w:bidi="ar"/>
              </w:rPr>
              <w:t>定义 section 或 document 的页脚。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color w:val="FF0000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br w:type="page"/>
      </w:r>
      <w:r>
        <w:rPr>
          <w:rFonts w:hint="eastAsia" w:ascii="宋体" w:hAnsi="宋体" w:cs="宋体"/>
          <w:color w:val="FF0000"/>
          <w:kern w:val="0"/>
          <w:sz w:val="24"/>
          <w:szCs w:val="24"/>
          <w:lang w:val="en-US" w:eastAsia="zh-CN" w:bidi="ar"/>
        </w:rPr>
        <w:t xml:space="preserve"> div(无语义) &lt; section(内容分区)  &lt; article(</w:t>
      </w:r>
      <w:r>
        <w:rPr>
          <w:rFonts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t>独立的内容区域</w:t>
      </w:r>
      <w:r>
        <w:rPr>
          <w:rFonts w:hint="eastAsia" w:ascii="宋体" w:hAnsi="宋体" w:cs="宋体"/>
          <w:color w:val="FF0000"/>
          <w:kern w:val="0"/>
          <w:sz w:val="24"/>
          <w:szCs w:val="24"/>
          <w:lang w:val="en-US" w:eastAsia="zh-CN" w:bidi="ar"/>
        </w:rPr>
        <w:t>，可供外部使用)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</w:pPr>
    </w:p>
    <w:p>
      <w:pPr>
        <w:pStyle w:val="3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HTML4结构标签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HTML4中我们使用div构造网页:</w:t>
      </w:r>
    </w:p>
    <w:p>
      <w:pPr>
        <w:pStyle w:val="4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class=”header”&gt;</w:t>
      </w:r>
    </w:p>
    <w:p>
      <w:pPr>
        <w:pStyle w:val="4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头部</w:t>
      </w:r>
    </w:p>
    <w:p>
      <w:pPr>
        <w:pStyle w:val="4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pStyle w:val="4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class=”main”&gt;</w:t>
      </w:r>
    </w:p>
    <w:p>
      <w:pPr>
        <w:pStyle w:val="4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内容</w:t>
      </w:r>
    </w:p>
    <w:p>
      <w:pPr>
        <w:pStyle w:val="4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pStyle w:val="4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class=”footer”&gt;</w:t>
      </w:r>
    </w:p>
    <w:p>
      <w:pPr>
        <w:pStyle w:val="4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脚部</w:t>
      </w:r>
    </w:p>
    <w:p>
      <w:pPr>
        <w:pStyle w:val="4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pStyle w:val="3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HTML5结构标签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HTML5中使用语义标签构造网页：</w:t>
      </w:r>
    </w:p>
    <w:p>
      <w:pPr>
        <w:pStyle w:val="4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&lt;header&gt;</w:t>
      </w:r>
    </w:p>
    <w:p>
      <w:pPr>
        <w:pStyle w:val="4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头部</w:t>
      </w:r>
    </w:p>
    <w:p>
      <w:pPr>
        <w:pStyle w:val="4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&lt;/header&gt;</w:t>
      </w:r>
    </w:p>
    <w:p>
      <w:pPr>
        <w:pStyle w:val="4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&lt;main&gt;</w:t>
      </w:r>
    </w:p>
    <w:p>
      <w:pPr>
        <w:pStyle w:val="4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主体</w:t>
      </w:r>
    </w:p>
    <w:p>
      <w:pPr>
        <w:pStyle w:val="4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&lt;/main&gt;</w:t>
      </w:r>
    </w:p>
    <w:p>
      <w:pPr>
        <w:pStyle w:val="4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&lt;footer&gt;</w:t>
      </w:r>
    </w:p>
    <w:p>
      <w:pPr>
        <w:pStyle w:val="4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尾部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pStyle w:val="4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&lt;/footer&gt;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HTML4与HTML5结构标签区别</w:t>
      </w:r>
    </w:p>
    <w:p>
      <w:pPr>
        <w:numPr>
          <w:ilvl w:val="0"/>
          <w:numId w:val="0"/>
        </w:numPr>
        <w:ind w:firstLine="420" w:firstLineChars="0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1597025</wp:posOffset>
                </wp:positionH>
                <wp:positionV relativeFrom="paragraph">
                  <wp:posOffset>3285490</wp:posOffset>
                </wp:positionV>
                <wp:extent cx="577215" cy="529590"/>
                <wp:effectExtent l="21590" t="4445" r="29845" b="18415"/>
                <wp:wrapTopAndBottom/>
                <wp:docPr id="15" name="自选图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15" cy="529590"/>
                        </a:xfrm>
                        <a:prstGeom prst="down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00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自选图形 2" o:spid="_x0000_s1026" o:spt="67" type="#_x0000_t67" style="position:absolute;left:0pt;margin-left:125.75pt;margin-top:258.7pt;height:41.7pt;width:45.45pt;mso-wrap-distance-bottom:0pt;mso-wrap-distance-top:0pt;z-index:251658240;mso-width-relative:page;mso-height-relative:page;" fillcolor="#000000" filled="t" stroked="t" coordsize="21600,21600" o:gfxdata="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NiEICPYAAAACwEAAA8AAAAAAAAAAQAgAAAAIgAA&#10;AGRycy9kb3ducmV2LnhtbFBLAQIUABQAAAAIAIdO4kAMsfYhCAIAACwEAAAOAAAAAAAAAAEAIAAA&#10;ACcBAABkcnMvZTJvRG9jLnhtbFBLBQYAAAAABgAGAFkBAAChBQAAAAA=&#10;" adj="16200,5400">
                <v:fill on="t" focussize="0,0"/>
                <v:stroke color="#000000" joinstyle="miter"/>
                <v:imagedata o:title=""/>
                <o:lock v:ext="edit" aspectratio="f"/>
                <w10:wrap type="topAndBottom"/>
              </v:shape>
            </w:pict>
          </mc:Fallback>
        </mc:AlternateContent>
      </w:r>
      <w:r>
        <w:drawing>
          <wp:inline distT="0" distB="0" distL="114300" distR="114300">
            <wp:extent cx="3321050" cy="3111500"/>
            <wp:effectExtent l="0" t="0" r="12700" b="1270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479165" cy="2539365"/>
            <wp:effectExtent l="0" t="0" r="6985" b="1333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9165" cy="2539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/>
        </w:rPr>
        <w:t>结构上面来看都一样，html4中统一使用div来定义网页结构，而html5使用了语义标签来定义我们的网页结构，使我们的文档更加清晰，也就是说当浏览器或开发者看到&lt;header&gt;、&lt;article&gt;、&lt;footer&gt;标签的时候就知道这个标签里面装的是什么内容。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小提示:语义是不是让我们编写的HTML文档更加清晰明了，但是然并卵，现在连w3c的官方网站都还没有使用。</w:t>
      </w:r>
    </w:p>
    <w:p>
      <w:pPr>
        <w:pStyle w:val="33"/>
        <w:ind w:left="567" w:leftChars="0" w:hanging="56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HTML5新标签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参考HTML5文档。</w:t>
      </w:r>
    </w:p>
    <w:p>
      <w:pPr>
        <w:pStyle w:val="3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HTML中最重要的就是标签，HTML5加入了很多的新标签，但是目前大部分公司在实际项目开发中并没有大规模的使用HTML5中的标签，只使用了极少数的标签，甚至一个都没有，所以目前呵呵哒就好，你们应该知道真相。</w:t>
      </w:r>
    </w:p>
    <w:p>
      <w:pPr>
        <w:pStyle w:val="2"/>
      </w:pPr>
      <w:r>
        <w:rPr>
          <w:rFonts w:hint="eastAsia"/>
          <w:lang w:val="en-US" w:eastAsia="zh-CN"/>
        </w:rPr>
        <w:t>二、</w:t>
      </w:r>
      <w:r>
        <w:rPr>
          <w:rFonts w:hint="eastAsia"/>
        </w:rPr>
        <w:t>超连接</w:t>
      </w:r>
      <w:r>
        <w:t xml:space="preserve"> a </w:t>
      </w:r>
      <w:r>
        <w:rPr>
          <w:rFonts w:hint="eastAsia"/>
        </w:rPr>
        <w:t>（掌握）</w:t>
      </w:r>
    </w:p>
    <w:tbl>
      <w:tblPr>
        <w:tblStyle w:val="2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CCCCC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CCCCC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6E6E6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本章的学习知识内容：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CCCCC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</w:trPr>
        <w:tc>
          <w:tcPr>
            <w:tcW w:w="8522" w:type="dxa"/>
            <w:shd w:val="clear" w:color="auto" w:fill="CCCCCC"/>
          </w:tcPr>
          <w:p>
            <w:pPr>
              <w:numPr>
                <w:ilvl w:val="0"/>
                <w:numId w:val="3"/>
              </w:numPr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什么是超连接？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CCCCC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CCCCCC"/>
          </w:tcPr>
          <w:p>
            <w:pPr>
              <w:numPr>
                <w:ilvl w:val="0"/>
                <w:numId w:val="3"/>
              </w:numPr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使用</w:t>
            </w:r>
            <w:r>
              <w:rPr>
                <w:rFonts w:ascii="微软雅黑" w:hAnsi="微软雅黑" w:eastAsia="微软雅黑" w:cs="微软雅黑"/>
                <w:sz w:val="28"/>
                <w:szCs w:val="28"/>
              </w:rPr>
              <w:t>a</w:t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标签创建超连接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CCCCC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CCCCCC"/>
          </w:tcPr>
          <w:p>
            <w:pPr>
              <w:numPr>
                <w:ilvl w:val="0"/>
                <w:numId w:val="3"/>
              </w:numPr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相对路径与绝对路径</w:t>
            </w:r>
          </w:p>
        </w:tc>
      </w:tr>
    </w:tbl>
    <w:p>
      <w:pPr>
        <w:pStyle w:val="4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什么是超连接？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当我们打开新闻类网站，通常我们会看到很多的新闻列表，我们点击的标题，跳转到内容页的效果，就是一个最简单的超链接，它就是使用</w:t>
      </w:r>
      <w:r>
        <w:rPr>
          <w:rFonts w:hint="eastAsia"/>
          <w:lang w:val="en-US" w:eastAsia="zh-CN"/>
        </w:rPr>
        <w:t>a标签做出来的。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pStyle w:val="39"/>
      </w:pPr>
      <w:bookmarkStart w:id="0" w:name="OLE_LINK19"/>
      <w:r>
        <w:rPr>
          <w:rFonts w:hint="eastAsia"/>
        </w:rPr>
        <w:t>超级链接在本质上属于一个网页的一部分,主要作用是</w:t>
      </w:r>
      <w:r>
        <w:rPr>
          <w:rFonts w:hint="eastAsia"/>
          <w:highlight w:val="yellow"/>
        </w:rPr>
        <w:t>从当前页面</w:t>
      </w:r>
      <w:r>
        <w:rPr>
          <w:rFonts w:hint="eastAsia"/>
        </w:rPr>
        <w:t>跳转到</w:t>
      </w:r>
      <w:r>
        <w:rPr>
          <w:rFonts w:hint="eastAsia"/>
          <w:highlight w:val="yellow"/>
        </w:rPr>
        <w:t>另外一个页面</w:t>
      </w:r>
      <w:r>
        <w:rPr>
          <w:rFonts w:hint="eastAsia"/>
          <w:lang w:eastAsia="zh-CN"/>
        </w:rPr>
        <w:t>，也可以是当前页面的不同位置。</w:t>
      </w:r>
    </w:p>
    <w:p>
      <w:pPr>
        <w:pStyle w:val="39"/>
      </w:pPr>
      <w:r>
        <w:rPr>
          <w:rFonts w:hint="eastAsia"/>
        </w:rPr>
        <w:t>按照连接路径，网页中超链接一般分为以下3种类型：</w:t>
      </w:r>
      <w:r>
        <w:rPr>
          <w:rFonts w:hint="eastAsia"/>
          <w:color w:val="FF0000"/>
        </w:rPr>
        <w:t>外部链接，内部链接和锚点链接</w:t>
      </w:r>
      <w:r>
        <w:rPr>
          <w:rFonts w:hint="eastAsia"/>
        </w:rPr>
        <w:t>。</w:t>
      </w:r>
      <w:bookmarkEnd w:id="0"/>
    </w:p>
    <w:p>
      <w:pPr>
        <w:pStyle w:val="4"/>
      </w:pPr>
      <w:r>
        <w:rPr>
          <w:rFonts w:hint="eastAsia"/>
        </w:rPr>
        <w:t>2</w:t>
      </w:r>
      <w:r>
        <w:rPr>
          <w:rFonts w:hint="eastAsia"/>
          <w:lang w:eastAsia="zh-CN"/>
        </w:rPr>
        <w:t>、</w:t>
      </w:r>
      <w:r>
        <w:rPr>
          <w:rFonts w:hint="eastAsia"/>
        </w:rPr>
        <w:t xml:space="preserve">a标签 </w:t>
      </w:r>
    </w:p>
    <w:p>
      <w:pPr>
        <w:rPr>
          <w:b/>
          <w:bCs/>
        </w:rPr>
      </w:pPr>
      <w:r>
        <w:rPr>
          <w:rFonts w:hint="eastAsia"/>
          <w:b/>
          <w:bCs/>
        </w:rPr>
        <w:t>定义和用法</w:t>
      </w:r>
    </w:p>
    <w:p>
      <w:r>
        <w:rPr>
          <w:rFonts w:hint="eastAsia"/>
          <w:b/>
          <w:bCs/>
          <w:color w:val="FF0000"/>
        </w:rPr>
        <w:t>&lt;a&gt; 标签可定义超连接</w:t>
      </w:r>
      <w:r>
        <w:rPr>
          <w:rFonts w:hint="eastAsia"/>
        </w:rPr>
        <w:t>。有两种用法：</w:t>
      </w:r>
    </w:p>
    <w:p/>
    <w:p>
      <w:pPr>
        <w:ind w:firstLine="420" w:firstLineChars="0"/>
      </w:pPr>
      <w:r>
        <w:rPr>
          <w:rFonts w:hint="eastAsia"/>
        </w:rPr>
        <w:t xml:space="preserve">通过使用 </w:t>
      </w:r>
      <w:r>
        <w:rPr>
          <w:rFonts w:hint="eastAsia"/>
          <w:b/>
          <w:bCs/>
          <w:color w:val="FF0000"/>
        </w:rPr>
        <w:t>href 属性</w:t>
      </w:r>
      <w:r>
        <w:rPr>
          <w:rFonts w:hint="eastAsia"/>
        </w:rPr>
        <w:t xml:space="preserve">，创建指向另外一个文档的链接（或超链接，跳转到其它网页） 通过使用 </w:t>
      </w:r>
      <w:r>
        <w:rPr>
          <w:rFonts w:hint="eastAsia"/>
          <w:b/>
          <w:bCs/>
          <w:color w:val="FF0000"/>
        </w:rPr>
        <w:t>name 属性</w:t>
      </w:r>
      <w:r>
        <w:rPr>
          <w:rFonts w:hint="eastAsia"/>
        </w:rPr>
        <w:t xml:space="preserve">，创建一个文档内部的书签（也就是说，可以创建指向文档片段的链接，在自身网页中跳转） </w:t>
      </w:r>
    </w:p>
    <w:p/>
    <w:p>
      <w:pP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基本语法</w:t>
      </w:r>
    </w:p>
    <w:p>
      <w:pPr>
        <w:ind w:firstLine="420" w:firstLineChars="0"/>
      </w:pPr>
      <w:r>
        <w:rPr>
          <w:rFonts w:hint="eastAsia"/>
        </w:rPr>
        <w:t>&lt;a 属性="属性值"&gt;~标签内容~&lt;/a&gt;</w:t>
      </w:r>
    </w:p>
    <w:p/>
    <w:p>
      <w:r>
        <w:rPr>
          <w:rFonts w:hint="eastAsia"/>
        </w:rPr>
        <w:t>注意事项：</w:t>
      </w:r>
    </w:p>
    <w:p>
      <w:pPr>
        <w:ind w:firstLine="420"/>
      </w:pPr>
      <w:r>
        <w:t>&lt;a&gt;</w:t>
      </w:r>
      <w:r>
        <w:rPr>
          <w:rFonts w:hint="eastAsia"/>
        </w:rPr>
        <w:t xml:space="preserve"> 标签是一个行内标签，同时也是一个双标签。</w:t>
      </w:r>
    </w:p>
    <w:p>
      <w:pPr>
        <w:ind w:firstLine="420"/>
      </w:pPr>
      <w:r>
        <w:rPr>
          <w:rFonts w:hint="eastAsia"/>
        </w:rPr>
        <w:t xml:space="preserve">&lt;a&gt; 元素最重要的属性是 </w:t>
      </w:r>
      <w:r>
        <w:rPr>
          <w:rFonts w:hint="eastAsia"/>
          <w:b/>
          <w:bCs/>
          <w:color w:val="FF0000"/>
        </w:rPr>
        <w:t xml:space="preserve">href </w:t>
      </w:r>
      <w:r>
        <w:rPr>
          <w:rFonts w:hint="eastAsia"/>
        </w:rPr>
        <w:t>属性，它指定链接的目标。</w:t>
      </w:r>
    </w:p>
    <w:p>
      <w:pPr>
        <w:autoSpaceDN w:val="0"/>
        <w:spacing w:before="174" w:after="174"/>
        <w:rPr>
          <w:b/>
          <w:sz w:val="31"/>
        </w:rPr>
      </w:pPr>
      <w:r>
        <w:rPr>
          <w:b/>
          <w:sz w:val="31"/>
        </w:rPr>
        <w:t>可选的属性</w:t>
      </w:r>
    </w:p>
    <w:tbl>
      <w:tblPr>
        <w:tblStyle w:val="28"/>
        <w:tblW w:w="769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6"/>
        <w:gridCol w:w="2060"/>
        <w:gridCol w:w="4040"/>
        <w:gridCol w:w="6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6" w:type="dxa"/>
            <w:vAlign w:val="center"/>
          </w:tcPr>
          <w:p>
            <w:pPr>
              <w:autoSpaceDN w:val="0"/>
              <w:jc w:val="center"/>
              <w:rPr>
                <w:b/>
              </w:rPr>
            </w:pPr>
            <w:r>
              <w:rPr>
                <w:b/>
              </w:rPr>
              <w:t>属性</w:t>
            </w:r>
          </w:p>
        </w:tc>
        <w:tc>
          <w:tcPr>
            <w:tcW w:w="2060" w:type="dxa"/>
            <w:vAlign w:val="center"/>
          </w:tcPr>
          <w:p>
            <w:pPr>
              <w:autoSpaceDN w:val="0"/>
              <w:jc w:val="center"/>
              <w:rPr>
                <w:b/>
              </w:rPr>
            </w:pPr>
            <w:r>
              <w:rPr>
                <w:b/>
              </w:rPr>
              <w:t>值</w:t>
            </w:r>
          </w:p>
        </w:tc>
        <w:tc>
          <w:tcPr>
            <w:tcW w:w="4040" w:type="dxa"/>
            <w:vAlign w:val="center"/>
          </w:tcPr>
          <w:p>
            <w:pPr>
              <w:autoSpaceDN w:val="0"/>
              <w:jc w:val="center"/>
              <w:rPr>
                <w:b/>
              </w:rPr>
            </w:pPr>
            <w:r>
              <w:rPr>
                <w:b/>
              </w:rPr>
              <w:t>描述</w:t>
            </w:r>
          </w:p>
        </w:tc>
        <w:tc>
          <w:tcPr>
            <w:tcW w:w="669" w:type="dxa"/>
            <w:vAlign w:val="center"/>
          </w:tcPr>
          <w:p>
            <w:pPr>
              <w:autoSpaceDN w:val="0"/>
              <w:jc w:val="center"/>
              <w:rPr>
                <w:b/>
              </w:rPr>
            </w:pPr>
            <w:r>
              <w:rPr>
                <w:b/>
              </w:rPr>
              <w:t>DTD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6" w:type="dxa"/>
            <w:vAlign w:val="center"/>
          </w:tcPr>
          <w:p>
            <w:pPr>
              <w:autoSpaceDN w:val="0"/>
            </w:pPr>
            <w:r>
              <w:t>charset</w:t>
            </w:r>
          </w:p>
        </w:tc>
        <w:tc>
          <w:tcPr>
            <w:tcW w:w="2060" w:type="dxa"/>
            <w:vAlign w:val="center"/>
          </w:tcPr>
          <w:p>
            <w:pPr>
              <w:autoSpaceDN w:val="0"/>
            </w:pPr>
            <w:r>
              <w:t>字符集名称</w:t>
            </w:r>
          </w:p>
        </w:tc>
        <w:tc>
          <w:tcPr>
            <w:tcW w:w="4040" w:type="dxa"/>
            <w:vAlign w:val="center"/>
          </w:tcPr>
          <w:p>
            <w:pPr>
              <w:autoSpaceDN w:val="0"/>
            </w:pPr>
            <w:r>
              <w:t>规定目标 URL 的字符编码。</w:t>
            </w:r>
          </w:p>
        </w:tc>
        <w:tc>
          <w:tcPr>
            <w:tcW w:w="669" w:type="dxa"/>
            <w:vAlign w:val="center"/>
          </w:tcPr>
          <w:p>
            <w:pPr>
              <w:autoSpaceDN w:val="0"/>
            </w:pPr>
            <w:r>
              <w:t>STF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6" w:type="dxa"/>
            <w:vAlign w:val="center"/>
          </w:tcPr>
          <w:p>
            <w:pPr>
              <w:autoSpaceDN w:val="0"/>
            </w:pPr>
            <w:r>
              <w:fldChar w:fldCharType="begin"/>
            </w:r>
            <w:r>
              <w:instrText xml:space="preserve"> HYPERLINK "att_a_coords.asp.htm" </w:instrText>
            </w:r>
            <w:r>
              <w:fldChar w:fldCharType="separate"/>
            </w:r>
            <w:r>
              <w:t>coords</w:t>
            </w:r>
            <w:r>
              <w:fldChar w:fldCharType="end"/>
            </w:r>
          </w:p>
        </w:tc>
        <w:tc>
          <w:tcPr>
            <w:tcW w:w="2060" w:type="dxa"/>
            <w:vAlign w:val="center"/>
          </w:tcPr>
          <w:p>
            <w:pPr>
              <w:autoSpaceDN w:val="0"/>
            </w:pPr>
            <w:r>
              <w:t>坐标</w:t>
            </w:r>
          </w:p>
        </w:tc>
        <w:tc>
          <w:tcPr>
            <w:tcW w:w="4040" w:type="dxa"/>
            <w:vAlign w:val="center"/>
          </w:tcPr>
          <w:p>
            <w:pPr>
              <w:autoSpaceDN w:val="0"/>
            </w:pPr>
            <w:r>
              <w:t>规定链接的坐标。</w:t>
            </w:r>
          </w:p>
        </w:tc>
        <w:tc>
          <w:tcPr>
            <w:tcW w:w="669" w:type="dxa"/>
            <w:vAlign w:val="center"/>
          </w:tcPr>
          <w:p>
            <w:pPr>
              <w:autoSpaceDN w:val="0"/>
            </w:pPr>
            <w:r>
              <w:t>STF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6" w:type="dxa"/>
            <w:vAlign w:val="center"/>
          </w:tcPr>
          <w:p>
            <w:pPr>
              <w:autoSpaceDN w:val="0"/>
              <w:rPr>
                <w:b/>
                <w:bCs/>
                <w:color w:val="FF0000"/>
              </w:rPr>
            </w:pPr>
            <w:r>
              <w:fldChar w:fldCharType="begin"/>
            </w:r>
            <w:r>
              <w:instrText xml:space="preserve"> HYPERLINK "att_a_href.asp.htm" </w:instrText>
            </w:r>
            <w:r>
              <w:fldChar w:fldCharType="separate"/>
            </w:r>
            <w:r>
              <w:rPr>
                <w:b/>
                <w:bCs/>
                <w:color w:val="FF0000"/>
              </w:rPr>
              <w:t>href</w:t>
            </w:r>
            <w:r>
              <w:rPr>
                <w:b/>
                <w:bCs/>
                <w:color w:val="FF0000"/>
              </w:rPr>
              <w:fldChar w:fldCharType="end"/>
            </w:r>
          </w:p>
        </w:tc>
        <w:tc>
          <w:tcPr>
            <w:tcW w:w="2060" w:type="dxa"/>
            <w:vAlign w:val="center"/>
          </w:tcPr>
          <w:p>
            <w:pPr>
              <w:autoSpaceDN w:val="0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URL</w:t>
            </w:r>
          </w:p>
        </w:tc>
        <w:tc>
          <w:tcPr>
            <w:tcW w:w="4040" w:type="dxa"/>
            <w:vAlign w:val="center"/>
          </w:tcPr>
          <w:p>
            <w:pPr>
              <w:autoSpaceDN w:val="0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链接的目标 URL。</w:t>
            </w:r>
          </w:p>
        </w:tc>
        <w:tc>
          <w:tcPr>
            <w:tcW w:w="669" w:type="dxa"/>
            <w:vAlign w:val="center"/>
          </w:tcPr>
          <w:p>
            <w:pPr>
              <w:autoSpaceDN w:val="0"/>
            </w:pPr>
            <w:r>
              <w:t>STF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6" w:type="dxa"/>
            <w:vAlign w:val="center"/>
          </w:tcPr>
          <w:p>
            <w:pPr>
              <w:autoSpaceDN w:val="0"/>
            </w:pPr>
            <w:r>
              <w:fldChar w:fldCharType="begin"/>
            </w:r>
            <w:r>
              <w:instrText xml:space="preserve"> HYPERLINK "att_a_hreflang.asp.htm" </w:instrText>
            </w:r>
            <w:r>
              <w:fldChar w:fldCharType="separate"/>
            </w:r>
            <w:r>
              <w:t>hreflang</w:t>
            </w:r>
            <w:r>
              <w:fldChar w:fldCharType="end"/>
            </w:r>
          </w:p>
        </w:tc>
        <w:tc>
          <w:tcPr>
            <w:tcW w:w="2060" w:type="dxa"/>
            <w:vAlign w:val="center"/>
          </w:tcPr>
          <w:p>
            <w:pPr>
              <w:autoSpaceDN w:val="0"/>
            </w:pPr>
            <w:r>
              <w:t>ISO 语言代码</w:t>
            </w:r>
          </w:p>
        </w:tc>
        <w:tc>
          <w:tcPr>
            <w:tcW w:w="4040" w:type="dxa"/>
            <w:vAlign w:val="center"/>
          </w:tcPr>
          <w:p>
            <w:pPr>
              <w:autoSpaceDN w:val="0"/>
            </w:pPr>
            <w:r>
              <w:t>规定目标 URL 的基准语言。</w:t>
            </w:r>
          </w:p>
        </w:tc>
        <w:tc>
          <w:tcPr>
            <w:tcW w:w="669" w:type="dxa"/>
            <w:vAlign w:val="center"/>
          </w:tcPr>
          <w:p>
            <w:pPr>
              <w:autoSpaceDN w:val="0"/>
            </w:pPr>
            <w:r>
              <w:t>STF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6" w:type="dxa"/>
            <w:vAlign w:val="center"/>
          </w:tcPr>
          <w:p>
            <w:pPr>
              <w:autoSpaceDN w:val="0"/>
              <w:rPr>
                <w:b/>
                <w:bCs/>
                <w:color w:val="FF0000"/>
              </w:rPr>
            </w:pPr>
            <w:r>
              <w:fldChar w:fldCharType="begin"/>
            </w:r>
            <w:r>
              <w:instrText xml:space="preserve"> HYPERLINK "att_a_name.asp.htm" </w:instrText>
            </w:r>
            <w:r>
              <w:fldChar w:fldCharType="separate"/>
            </w:r>
            <w:r>
              <w:rPr>
                <w:b/>
                <w:bCs/>
                <w:color w:val="FF0000"/>
              </w:rPr>
              <w:t>name</w:t>
            </w:r>
            <w:r>
              <w:rPr>
                <w:b/>
                <w:bCs/>
                <w:color w:val="FF0000"/>
              </w:rPr>
              <w:fldChar w:fldCharType="end"/>
            </w:r>
          </w:p>
        </w:tc>
        <w:tc>
          <w:tcPr>
            <w:tcW w:w="2060" w:type="dxa"/>
            <w:vAlign w:val="center"/>
          </w:tcPr>
          <w:p>
            <w:pPr>
              <w:autoSpaceDN w:val="0"/>
              <w:rPr>
                <w:b/>
                <w:bCs/>
                <w:color w:val="FF0000"/>
              </w:rPr>
            </w:pPr>
            <w:r>
              <w:rPr>
                <w:b/>
                <w:bCs/>
                <w:i/>
                <w:color w:val="FF0000"/>
              </w:rPr>
              <w:t>section_name</w:t>
            </w:r>
          </w:p>
        </w:tc>
        <w:tc>
          <w:tcPr>
            <w:tcW w:w="4040" w:type="dxa"/>
            <w:vAlign w:val="center"/>
          </w:tcPr>
          <w:p>
            <w:pPr>
              <w:autoSpaceDN w:val="0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规定锚的名称。</w:t>
            </w:r>
          </w:p>
        </w:tc>
        <w:tc>
          <w:tcPr>
            <w:tcW w:w="669" w:type="dxa"/>
            <w:vAlign w:val="center"/>
          </w:tcPr>
          <w:p>
            <w:pPr>
              <w:autoSpaceDN w:val="0"/>
            </w:pPr>
            <w:r>
              <w:t>STF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6" w:type="dxa"/>
            <w:vAlign w:val="center"/>
          </w:tcPr>
          <w:p>
            <w:pPr>
              <w:autoSpaceDN w:val="0"/>
            </w:pPr>
            <w:r>
              <w:fldChar w:fldCharType="begin"/>
            </w:r>
            <w:r>
              <w:instrText xml:space="preserve"> HYPERLINK "att_a_rel.asp.htm" </w:instrText>
            </w:r>
            <w:r>
              <w:fldChar w:fldCharType="separate"/>
            </w:r>
            <w:r>
              <w:t>rel</w:t>
            </w:r>
            <w:r>
              <w:fldChar w:fldCharType="end"/>
            </w:r>
          </w:p>
        </w:tc>
        <w:tc>
          <w:tcPr>
            <w:tcW w:w="2060" w:type="dxa"/>
            <w:vAlign w:val="center"/>
          </w:tcPr>
          <w:p>
            <w:pPr>
              <w:autoSpaceDN w:val="0"/>
            </w:pPr>
            <w:r>
              <w:rPr>
                <w:i/>
              </w:rPr>
              <w:t>text</w:t>
            </w:r>
          </w:p>
        </w:tc>
        <w:tc>
          <w:tcPr>
            <w:tcW w:w="4040" w:type="dxa"/>
            <w:vAlign w:val="center"/>
          </w:tcPr>
          <w:p>
            <w:pPr>
              <w:autoSpaceDN w:val="0"/>
            </w:pPr>
            <w:r>
              <w:t>规定当前文档与目标 URL 之间的关系。</w:t>
            </w:r>
          </w:p>
        </w:tc>
        <w:tc>
          <w:tcPr>
            <w:tcW w:w="669" w:type="dxa"/>
            <w:vAlign w:val="center"/>
          </w:tcPr>
          <w:p>
            <w:pPr>
              <w:autoSpaceDN w:val="0"/>
            </w:pPr>
            <w:r>
              <w:t>STF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6" w:type="dxa"/>
            <w:vAlign w:val="center"/>
          </w:tcPr>
          <w:p>
            <w:pPr>
              <w:autoSpaceDN w:val="0"/>
            </w:pPr>
            <w:r>
              <w:fldChar w:fldCharType="begin"/>
            </w:r>
            <w:r>
              <w:instrText xml:space="preserve"> HYPERLINK "att_a_rev.asp.htm" </w:instrText>
            </w:r>
            <w:r>
              <w:fldChar w:fldCharType="separate"/>
            </w:r>
            <w:r>
              <w:t>rev</w:t>
            </w:r>
            <w:r>
              <w:fldChar w:fldCharType="end"/>
            </w:r>
          </w:p>
        </w:tc>
        <w:tc>
          <w:tcPr>
            <w:tcW w:w="2060" w:type="dxa"/>
            <w:vAlign w:val="center"/>
          </w:tcPr>
          <w:p>
            <w:pPr>
              <w:autoSpaceDN w:val="0"/>
            </w:pPr>
            <w:r>
              <w:rPr>
                <w:i/>
              </w:rPr>
              <w:t>text</w:t>
            </w:r>
          </w:p>
        </w:tc>
        <w:tc>
          <w:tcPr>
            <w:tcW w:w="4040" w:type="dxa"/>
            <w:vAlign w:val="center"/>
          </w:tcPr>
          <w:p>
            <w:pPr>
              <w:autoSpaceDN w:val="0"/>
            </w:pPr>
            <w:r>
              <w:t>规定目标 URL 与当前文档之间的关系。</w:t>
            </w:r>
          </w:p>
        </w:tc>
        <w:tc>
          <w:tcPr>
            <w:tcW w:w="669" w:type="dxa"/>
            <w:vAlign w:val="center"/>
          </w:tcPr>
          <w:p>
            <w:pPr>
              <w:autoSpaceDN w:val="0"/>
            </w:pPr>
            <w:r>
              <w:t>STF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6" w:type="dxa"/>
            <w:vAlign w:val="center"/>
          </w:tcPr>
          <w:p>
            <w:pPr>
              <w:autoSpaceDN w:val="0"/>
            </w:pPr>
            <w:r>
              <w:fldChar w:fldCharType="begin"/>
            </w:r>
            <w:r>
              <w:instrText xml:space="preserve"> HYPERLINK "att_a_shape.asp.htm" </w:instrText>
            </w:r>
            <w:r>
              <w:fldChar w:fldCharType="separate"/>
            </w:r>
            <w:r>
              <w:t>shape</w:t>
            </w:r>
            <w:r>
              <w:fldChar w:fldCharType="end"/>
            </w:r>
          </w:p>
        </w:tc>
        <w:tc>
          <w:tcPr>
            <w:tcW w:w="2060" w:type="dxa"/>
            <w:vAlign w:val="center"/>
          </w:tcPr>
          <w:p>
            <w:pPr>
              <w:numPr>
                <w:ilvl w:val="0"/>
                <w:numId w:val="5"/>
              </w:numPr>
              <w:autoSpaceDN w:val="0"/>
            </w:pPr>
            <w:r>
              <w:t>default</w:t>
            </w:r>
          </w:p>
          <w:p>
            <w:pPr>
              <w:numPr>
                <w:ilvl w:val="0"/>
                <w:numId w:val="5"/>
              </w:numPr>
              <w:autoSpaceDN w:val="0"/>
            </w:pPr>
            <w:r>
              <w:t>rect</w:t>
            </w:r>
          </w:p>
          <w:p>
            <w:pPr>
              <w:numPr>
                <w:ilvl w:val="0"/>
                <w:numId w:val="5"/>
              </w:numPr>
              <w:autoSpaceDN w:val="0"/>
            </w:pPr>
            <w:r>
              <w:t>circle</w:t>
            </w:r>
          </w:p>
          <w:p>
            <w:pPr>
              <w:numPr>
                <w:ilvl w:val="0"/>
                <w:numId w:val="5"/>
              </w:numPr>
              <w:autoSpaceDN w:val="0"/>
            </w:pPr>
            <w:r>
              <w:t>poly</w:t>
            </w:r>
          </w:p>
        </w:tc>
        <w:tc>
          <w:tcPr>
            <w:tcW w:w="4040" w:type="dxa"/>
            <w:vAlign w:val="center"/>
          </w:tcPr>
          <w:p>
            <w:pPr>
              <w:autoSpaceDN w:val="0"/>
            </w:pPr>
            <w:r>
              <w:t>规定链接的形状。</w:t>
            </w:r>
          </w:p>
        </w:tc>
        <w:tc>
          <w:tcPr>
            <w:tcW w:w="669" w:type="dxa"/>
            <w:vAlign w:val="center"/>
          </w:tcPr>
          <w:p>
            <w:pPr>
              <w:autoSpaceDN w:val="0"/>
            </w:pPr>
            <w:r>
              <w:t>STF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6" w:type="dxa"/>
            <w:vAlign w:val="center"/>
          </w:tcPr>
          <w:p>
            <w:pPr>
              <w:autoSpaceDN w:val="0"/>
            </w:pPr>
            <w:r>
              <w:fldChar w:fldCharType="begin"/>
            </w:r>
            <w:r>
              <w:instrText xml:space="preserve"> HYPERLINK "att_a_target.asp.htm" </w:instrText>
            </w:r>
            <w:r>
              <w:fldChar w:fldCharType="separate"/>
            </w:r>
            <w:r>
              <w:rPr>
                <w:b/>
                <w:bCs/>
                <w:color w:val="FF0000"/>
              </w:rPr>
              <w:t>target</w:t>
            </w:r>
            <w:r>
              <w:rPr>
                <w:b/>
                <w:bCs/>
                <w:color w:val="FF0000"/>
              </w:rPr>
              <w:fldChar w:fldCharType="end"/>
            </w:r>
          </w:p>
        </w:tc>
        <w:tc>
          <w:tcPr>
            <w:tcW w:w="2060" w:type="dxa"/>
            <w:vAlign w:val="center"/>
          </w:tcPr>
          <w:p>
            <w:pPr>
              <w:numPr>
                <w:ilvl w:val="0"/>
                <w:numId w:val="5"/>
              </w:numPr>
              <w:autoSpaceDN w:val="0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_blank</w:t>
            </w:r>
          </w:p>
          <w:p>
            <w:pPr>
              <w:numPr>
                <w:ilvl w:val="0"/>
                <w:numId w:val="5"/>
              </w:numPr>
              <w:autoSpaceDN w:val="0"/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_self</w:t>
            </w:r>
          </w:p>
          <w:p>
            <w:pPr>
              <w:numPr>
                <w:ilvl w:val="0"/>
                <w:numId w:val="5"/>
              </w:numPr>
              <w:autoSpaceDN w:val="0"/>
            </w:pPr>
            <w:r>
              <w:t>_parent</w:t>
            </w:r>
          </w:p>
          <w:p>
            <w:pPr>
              <w:numPr>
                <w:ilvl w:val="0"/>
                <w:numId w:val="5"/>
              </w:numPr>
              <w:autoSpaceDN w:val="0"/>
            </w:pPr>
            <w:r>
              <w:t>_top</w:t>
            </w:r>
          </w:p>
          <w:p>
            <w:pPr>
              <w:numPr>
                <w:ilvl w:val="0"/>
                <w:numId w:val="5"/>
              </w:numPr>
              <w:autoSpaceDN w:val="0"/>
            </w:pPr>
            <w:r>
              <w:rPr>
                <w:i/>
              </w:rPr>
              <w:t>framename</w:t>
            </w:r>
          </w:p>
        </w:tc>
        <w:tc>
          <w:tcPr>
            <w:tcW w:w="4040" w:type="dxa"/>
            <w:vAlign w:val="center"/>
          </w:tcPr>
          <w:p>
            <w:pPr>
              <w:autoSpaceDN w:val="0"/>
            </w:pPr>
            <w:r>
              <w:t>在何处打开目标 URL。</w:t>
            </w:r>
          </w:p>
        </w:tc>
        <w:tc>
          <w:tcPr>
            <w:tcW w:w="669" w:type="dxa"/>
            <w:vAlign w:val="center"/>
          </w:tcPr>
          <w:p>
            <w:pPr>
              <w:autoSpaceDN w:val="0"/>
            </w:pPr>
            <w:r>
              <w:t>TF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6" w:type="dxa"/>
            <w:vAlign w:val="center"/>
          </w:tcPr>
          <w:p>
            <w:pPr>
              <w:autoSpaceDN w:val="0"/>
            </w:pPr>
            <w:r>
              <w:t>type</w:t>
            </w:r>
          </w:p>
        </w:tc>
        <w:tc>
          <w:tcPr>
            <w:tcW w:w="2060" w:type="dxa"/>
            <w:vAlign w:val="center"/>
          </w:tcPr>
          <w:p>
            <w:pPr>
              <w:autoSpaceDN w:val="0"/>
            </w:pPr>
            <w:r>
              <w:t>MIME 编码类型</w:t>
            </w:r>
          </w:p>
        </w:tc>
        <w:tc>
          <w:tcPr>
            <w:tcW w:w="4040" w:type="dxa"/>
            <w:vAlign w:val="center"/>
          </w:tcPr>
          <w:p>
            <w:pPr>
              <w:autoSpaceDN w:val="0"/>
            </w:pPr>
            <w:r>
              <w:t>规定目标 URL 的 MIME 类型。</w:t>
            </w:r>
          </w:p>
        </w:tc>
        <w:tc>
          <w:tcPr>
            <w:tcW w:w="669" w:type="dxa"/>
            <w:vAlign w:val="center"/>
          </w:tcPr>
          <w:p>
            <w:pPr>
              <w:autoSpaceDN w:val="0"/>
            </w:pPr>
            <w:r>
              <w:t>STF</w:t>
            </w:r>
          </w:p>
        </w:tc>
      </w:tr>
    </w:tbl>
    <w:p/>
    <w:p>
      <w:pPr>
        <w:ind w:firstLine="420"/>
      </w:pPr>
    </w:p>
    <w:p>
      <w:r>
        <w:rPr>
          <w:rFonts w:hint="eastAsia"/>
        </w:rPr>
        <w:t>示例：</w:t>
      </w:r>
    </w:p>
    <w:tbl>
      <w:tblPr>
        <w:tblStyle w:val="2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&lt;!-- href 属性 --&gt;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 xml:space="preserve">&lt;a href="http:// </w:t>
            </w:r>
            <w:r>
              <w:rPr>
                <w:rFonts w:hint="eastAsia"/>
                <w:lang w:val="en-US" w:eastAsia="zh-CN"/>
              </w:rPr>
              <w:t>www.</w:t>
            </w:r>
            <w:r>
              <w:rPr>
                <w:rFonts w:hint="eastAsia"/>
              </w:rPr>
              <w:t>itsource.cn"&gt;源</w:t>
            </w:r>
            <w:r>
              <w:rPr>
                <w:rFonts w:hint="eastAsia"/>
                <w:lang w:eastAsia="zh-CN"/>
              </w:rPr>
              <w:t>码时</w:t>
            </w:r>
            <w:r>
              <w:rPr>
                <w:rFonts w:hint="eastAsia"/>
              </w:rPr>
              <w:t>代教育&lt;/a&gt;</w:t>
            </w:r>
          </w:p>
          <w:p>
            <w:r>
              <w:rPr>
                <w:rFonts w:hint="eastAsia"/>
              </w:rPr>
              <w:t>&lt;!-- name属性 --&gt;</w:t>
            </w:r>
          </w:p>
          <w:p>
            <w:r>
              <w:rPr>
                <w:rFonts w:hint="eastAsia"/>
              </w:rPr>
              <w:t>&lt;a href="#tag1" name="tag0"&gt;源</w:t>
            </w:r>
            <w:r>
              <w:rPr>
                <w:rFonts w:hint="eastAsia"/>
                <w:lang w:eastAsia="zh-CN"/>
              </w:rPr>
              <w:t>码时</w:t>
            </w:r>
            <w:r>
              <w:rPr>
                <w:rFonts w:hint="eastAsia"/>
              </w:rPr>
              <w:t>代教育&lt;/a&gt;</w:t>
            </w:r>
          </w:p>
          <w:p>
            <w:r>
              <w:rPr>
                <w:rFonts w:hint="eastAsia"/>
              </w:rPr>
              <w:t>&lt;div style="height: 1000px;"&gt;&lt;/div&gt;</w:t>
            </w:r>
          </w:p>
          <w:p>
            <w:r>
              <w:rPr>
                <w:rFonts w:hint="eastAsia"/>
              </w:rPr>
              <w:t>&lt;a name="tag1"&gt;tag1&lt;/a&gt;</w:t>
            </w:r>
          </w:p>
          <w:p>
            <w:r>
              <w:rPr>
                <w:rFonts w:hint="eastAsia"/>
              </w:rPr>
              <w:t>&lt;a href="#tag0" name="tag2"&gt;tag2&lt;/a&gt;</w:t>
            </w:r>
          </w:p>
          <w:p/>
          <w:p/>
        </w:tc>
      </w:tr>
    </w:tbl>
    <w:p>
      <w:pPr>
        <w:pStyle w:val="4"/>
      </w:pPr>
      <w:r>
        <w:rPr>
          <w:rFonts w:hint="eastAsia"/>
        </w:rPr>
        <w:t>3</w:t>
      </w:r>
      <w:r>
        <w:rPr>
          <w:rFonts w:hint="eastAsia"/>
          <w:lang w:eastAsia="zh-CN"/>
        </w:rPr>
        <w:t>、</w:t>
      </w:r>
      <w:r>
        <w:rPr>
          <w:rFonts w:hint="eastAsia"/>
        </w:rPr>
        <w:t>相对路径与绝对路径（</w:t>
      </w:r>
      <w:r>
        <w:rPr>
          <w:rFonts w:hint="eastAsia"/>
          <w:color w:val="FF0000"/>
        </w:rPr>
        <w:t>重点中的重点</w:t>
      </w:r>
      <w:r>
        <w:rPr>
          <w:rFonts w:hint="eastAsia"/>
        </w:rPr>
        <w:t>）</w:t>
      </w:r>
    </w:p>
    <w:p>
      <w:pPr>
        <w:pStyle w:val="5"/>
      </w:pPr>
      <w:r>
        <w:rPr>
          <w:rFonts w:hint="eastAsia"/>
        </w:rPr>
        <w:t>3.1 绝对路径</w:t>
      </w:r>
    </w:p>
    <w:p>
      <w:pPr>
        <w:pStyle w:val="19"/>
        <w:snapToGrid w:val="0"/>
        <w:spacing w:before="156" w:beforeLines="50" w:beforeAutospacing="0" w:after="156" w:afterLines="50" w:afterAutospacing="0"/>
        <w:ind w:firstLine="400"/>
        <w:rPr>
          <w:rStyle w:val="26"/>
        </w:rPr>
      </w:pPr>
      <w:bookmarkStart w:id="1" w:name="OLE_LINK20"/>
      <w:r>
        <w:rPr>
          <w:rStyle w:val="26"/>
          <w:rFonts w:hint="eastAsia"/>
        </w:rPr>
        <w:t>绝对路径以协议（http://、https://）或者以“/”作为前缀</w:t>
      </w:r>
      <w:bookmarkEnd w:id="1"/>
      <w:r>
        <w:rPr>
          <w:rStyle w:val="26"/>
          <w:rFonts w:hint="eastAsia"/>
        </w:rPr>
        <w:t>：</w:t>
      </w:r>
    </w:p>
    <w:p>
      <w:pPr>
        <w:pStyle w:val="19"/>
        <w:snapToGrid w:val="0"/>
        <w:spacing w:before="156" w:beforeLines="50" w:beforeAutospacing="0" w:after="156" w:afterLines="50" w:afterAutospacing="0"/>
        <w:ind w:firstLine="400"/>
        <w:rPr>
          <w:rStyle w:val="26"/>
          <w:b/>
          <w:bCs/>
        </w:rPr>
      </w:pPr>
      <w:r>
        <w:rPr>
          <w:rStyle w:val="26"/>
          <w:rFonts w:hint="eastAsia"/>
          <w:b/>
          <w:bCs/>
          <w:color w:val="FF0000"/>
        </w:rPr>
        <w:t>http协议(一般网络路径)：&lt;a href="http://www.itsource.cn"&gt;</w:t>
      </w:r>
      <w:r>
        <w:rPr>
          <w:rStyle w:val="26"/>
          <w:rFonts w:hint="eastAsia"/>
          <w:b/>
          <w:bCs/>
          <w:color w:val="FF0000"/>
          <w:lang w:eastAsia="zh-CN"/>
        </w:rPr>
        <w:t>源码时代</w:t>
      </w:r>
      <w:r>
        <w:rPr>
          <w:rStyle w:val="26"/>
          <w:rFonts w:hint="eastAsia"/>
          <w:b/>
          <w:bCs/>
          <w:color w:val="FF0000"/>
        </w:rPr>
        <w:t>官网&lt;/a&gt;</w:t>
      </w:r>
    </w:p>
    <w:p>
      <w:pPr>
        <w:snapToGrid w:val="0"/>
        <w:spacing w:before="156" w:beforeLines="50" w:after="156" w:afterLines="50"/>
        <w:ind w:firstLine="420"/>
        <w:rPr>
          <w:rStyle w:val="26"/>
          <w:color w:val="FF0000"/>
        </w:rPr>
      </w:pPr>
      <w:r>
        <w:rPr>
          <w:rStyle w:val="26"/>
          <w:rFonts w:hint="eastAsia"/>
          <w:b/>
          <w:bCs/>
          <w:color w:val="FF0000"/>
        </w:rPr>
        <w:t>基于网站根路径（/）： &lt;a href="/news.html"&gt;新闻中心&lt;/a&gt;</w:t>
      </w:r>
    </w:p>
    <w:p>
      <w:pPr>
        <w:pStyle w:val="5"/>
        <w:rPr>
          <w:rFonts w:hint="eastAsia"/>
        </w:rPr>
      </w:pPr>
      <w:r>
        <w:rPr>
          <w:rFonts w:hint="eastAsia"/>
        </w:rPr>
        <w:t>3.2 相对路径</w:t>
      </w:r>
      <w:r>
        <w:rPr>
          <w:rFonts w:hint="eastAsia"/>
          <w:lang w:eastAsia="zh-CN"/>
        </w:rPr>
        <w:t>（</w:t>
      </w:r>
      <w:r>
        <w:rPr>
          <w:rFonts w:hint="eastAsia"/>
          <w:color w:val="FF0000"/>
          <w:lang w:eastAsia="zh-CN"/>
        </w:rPr>
        <w:t>重难点</w:t>
      </w:r>
      <w:r>
        <w:rPr>
          <w:rFonts w:hint="eastAsia"/>
          <w:lang w:eastAsia="zh-CN"/>
        </w:rPr>
        <w:t>）</w:t>
      </w:r>
    </w:p>
    <w:p>
      <w:pPr>
        <w:pStyle w:val="19"/>
        <w:ind w:firstLine="420"/>
        <w:rPr>
          <w:rStyle w:val="26"/>
          <w:sz w:val="21"/>
          <w:szCs w:val="28"/>
        </w:rPr>
      </w:pPr>
      <w:bookmarkStart w:id="2" w:name="OLE_LINK21"/>
      <w:r>
        <w:rPr>
          <w:rStyle w:val="26"/>
          <w:rFonts w:hint="eastAsia"/>
          <w:sz w:val="21"/>
          <w:szCs w:val="28"/>
          <w:lang w:eastAsia="zh-CN"/>
        </w:rPr>
        <w:t>定义：</w:t>
      </w:r>
      <w:r>
        <w:rPr>
          <w:rStyle w:val="26"/>
          <w:rFonts w:hint="eastAsia"/>
          <w:sz w:val="21"/>
          <w:szCs w:val="28"/>
        </w:rPr>
        <w:t>以文件本身</w:t>
      </w:r>
      <w:r>
        <w:rPr>
          <w:rStyle w:val="26"/>
          <w:rFonts w:hint="eastAsia"/>
          <w:b/>
          <w:bCs/>
          <w:color w:val="FF0000"/>
          <w:sz w:val="28"/>
          <w:szCs w:val="28"/>
          <w:lang w:eastAsia="zh-CN"/>
        </w:rPr>
        <w:t>所在的目录</w:t>
      </w:r>
      <w:r>
        <w:rPr>
          <w:rStyle w:val="26"/>
          <w:rFonts w:hint="eastAsia"/>
          <w:b/>
          <w:bCs/>
          <w:color w:val="FF0000"/>
          <w:sz w:val="28"/>
          <w:szCs w:val="28"/>
        </w:rPr>
        <w:t>为参照</w:t>
      </w:r>
      <w:r>
        <w:rPr>
          <w:rStyle w:val="26"/>
          <w:rFonts w:hint="eastAsia"/>
          <w:sz w:val="21"/>
          <w:szCs w:val="28"/>
        </w:rPr>
        <w:t>路径进行定位</w:t>
      </w:r>
      <w:bookmarkEnd w:id="2"/>
      <w:r>
        <w:rPr>
          <w:rStyle w:val="26"/>
          <w:rFonts w:hint="eastAsia"/>
          <w:sz w:val="21"/>
          <w:szCs w:val="28"/>
        </w:rPr>
        <w:t>。</w:t>
      </w:r>
    </w:p>
    <w:p>
      <w:pPr>
        <w:pStyle w:val="19"/>
        <w:rPr>
          <w:rStyle w:val="26"/>
          <w:sz w:val="21"/>
          <w:szCs w:val="28"/>
        </w:rPr>
      </w:pPr>
      <w:r>
        <w:rPr>
          <w:rStyle w:val="26"/>
          <w:rFonts w:hint="eastAsia"/>
          <w:sz w:val="21"/>
          <w:szCs w:val="28"/>
        </w:rPr>
        <w:t xml:space="preserve">    当前页面所在同级目录路径：&lt;a href="02.html"&gt;02.html&lt;/a&gt;</w:t>
      </w:r>
    </w:p>
    <w:p>
      <w:pPr>
        <w:pStyle w:val="19"/>
        <w:ind w:firstLine="420" w:firstLineChars="200"/>
        <w:rPr>
          <w:rStyle w:val="26"/>
          <w:sz w:val="21"/>
          <w:szCs w:val="28"/>
        </w:rPr>
      </w:pPr>
      <w:r>
        <w:rPr>
          <w:rStyle w:val="26"/>
          <w:rFonts w:hint="eastAsia"/>
          <w:sz w:val="21"/>
          <w:szCs w:val="28"/>
        </w:rPr>
        <w:t>当前页面所在下级路径：&lt;a href="./03/03.html"&gt;03.html&lt;/a&gt;</w:t>
      </w:r>
    </w:p>
    <w:p>
      <w:pPr>
        <w:pStyle w:val="19"/>
        <w:ind w:firstLine="420" w:firstLineChars="200"/>
        <w:rPr>
          <w:rStyle w:val="26"/>
          <w:b/>
          <w:bCs/>
          <w:sz w:val="21"/>
          <w:szCs w:val="28"/>
        </w:rPr>
      </w:pPr>
      <w:bookmarkStart w:id="3" w:name="OLE_LINK23"/>
      <w:r>
        <w:rPr>
          <w:rStyle w:val="26"/>
          <w:rFonts w:hint="eastAsia"/>
          <w:color w:val="FF0000"/>
          <w:sz w:val="21"/>
          <w:szCs w:val="28"/>
        </w:rPr>
        <w:t>./</w:t>
      </w:r>
      <w:r>
        <w:rPr>
          <w:rStyle w:val="26"/>
          <w:rFonts w:hint="eastAsia"/>
          <w:b/>
          <w:bCs/>
          <w:sz w:val="21"/>
          <w:szCs w:val="28"/>
        </w:rPr>
        <w:t xml:space="preserve"> 当前目录，可以省略不写。访问下级目录要写目录名。</w:t>
      </w:r>
    </w:p>
    <w:bookmarkEnd w:id="3"/>
    <w:p>
      <w:pPr>
        <w:pStyle w:val="19"/>
        <w:ind w:firstLine="420" w:firstLineChars="200"/>
        <w:rPr>
          <w:rStyle w:val="26"/>
          <w:sz w:val="21"/>
          <w:szCs w:val="28"/>
        </w:rPr>
      </w:pPr>
      <w:r>
        <w:rPr>
          <w:rStyle w:val="26"/>
          <w:rFonts w:hint="eastAsia"/>
          <w:sz w:val="21"/>
          <w:szCs w:val="28"/>
        </w:rPr>
        <w:t xml:space="preserve"> </w:t>
      </w:r>
      <w:r>
        <w:rPr>
          <w:rStyle w:val="26"/>
          <w:rFonts w:hint="eastAsia"/>
          <w:b/>
          <w:bCs/>
          <w:color w:val="FF0000"/>
          <w:sz w:val="21"/>
          <w:szCs w:val="28"/>
        </w:rPr>
        <w:t xml:space="preserve">../ </w:t>
      </w:r>
      <w:r>
        <w:rPr>
          <w:rStyle w:val="26"/>
          <w:rFonts w:hint="eastAsia"/>
          <w:b/>
          <w:bCs/>
          <w:sz w:val="21"/>
          <w:szCs w:val="28"/>
        </w:rPr>
        <w:t>回到上一层目录</w:t>
      </w:r>
      <w:r>
        <w:rPr>
          <w:rStyle w:val="26"/>
          <w:rFonts w:hint="eastAsia"/>
          <w:sz w:val="21"/>
          <w:szCs w:val="28"/>
        </w:rPr>
        <w:t xml:space="preserve"> ：&lt;a href="../helloworld.html"&gt;hello&lt;/a&gt;</w:t>
      </w:r>
    </w:p>
    <w:p>
      <w:pPr>
        <w:ind w:firstLine="420"/>
        <w:rPr>
          <w:rStyle w:val="26"/>
          <w:szCs w:val="28"/>
        </w:rPr>
      </w:pPr>
      <w:bookmarkStart w:id="4" w:name="OLE_LINK22"/>
      <w:r>
        <w:rPr>
          <w:rStyle w:val="26"/>
          <w:rFonts w:hint="eastAsia"/>
          <w:b/>
          <w:bCs/>
          <w:color w:val="FF0000"/>
          <w:szCs w:val="28"/>
        </w:rPr>
        <w:t xml:space="preserve">目录名/ </w:t>
      </w:r>
      <w:r>
        <w:rPr>
          <w:rStyle w:val="26"/>
          <w:rFonts w:hint="eastAsia"/>
          <w:szCs w:val="28"/>
        </w:rPr>
        <w:t xml:space="preserve"> </w:t>
      </w:r>
      <w:r>
        <w:rPr>
          <w:rStyle w:val="26"/>
          <w:rFonts w:hint="eastAsia"/>
          <w:b/>
          <w:bCs/>
          <w:szCs w:val="28"/>
        </w:rPr>
        <w:t xml:space="preserve"> 当前目录的下级目录</w:t>
      </w:r>
      <w:bookmarkEnd w:id="4"/>
    </w:p>
    <w:p>
      <w:pPr>
        <w:ind w:firstLine="420"/>
        <w:rPr>
          <w:rStyle w:val="26"/>
          <w:szCs w:val="28"/>
        </w:rPr>
      </w:pPr>
    </w:p>
    <w:p>
      <w:pPr>
        <w:ind w:firstLine="420"/>
        <w:rPr>
          <w:rStyle w:val="26"/>
          <w:szCs w:val="28"/>
        </w:rPr>
      </w:pPr>
      <w:r>
        <w:rPr>
          <w:rStyle w:val="26"/>
          <w:rFonts w:hint="eastAsia"/>
          <w:szCs w:val="28"/>
        </w:rPr>
        <w:t>练习：</w:t>
      </w:r>
    </w:p>
    <w:p>
      <w:pPr>
        <w:ind w:firstLine="420"/>
        <w:rPr>
          <w:rStyle w:val="26"/>
          <w:szCs w:val="28"/>
        </w:rPr>
      </w:pPr>
      <w:r>
        <w:rPr>
          <w:rStyle w:val="26"/>
          <w:rFonts w:hint="eastAsia"/>
          <w:szCs w:val="28"/>
        </w:rPr>
        <w:t>将三个文件相互做超级连接，文档结构如下：</w:t>
      </w:r>
    </w:p>
    <w:tbl>
      <w:tblPr>
        <w:tblStyle w:val="2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Style w:val="26"/>
                <w:szCs w:val="28"/>
              </w:rPr>
            </w:pPr>
          </w:p>
          <w:p>
            <w:pPr>
              <w:rPr>
                <w:rStyle w:val="26"/>
                <w:szCs w:val="28"/>
              </w:rPr>
            </w:pPr>
            <w:r>
              <w:rPr>
                <w:rStyle w:val="26"/>
                <w:szCs w:val="28"/>
              </w:rPr>
              <w:t>Code</w:t>
            </w:r>
          </w:p>
          <w:p>
            <w:pPr>
              <w:rPr>
                <w:rStyle w:val="26"/>
                <w:szCs w:val="28"/>
              </w:rPr>
            </w:pPr>
            <w:r>
              <w:rPr>
                <w:rStyle w:val="26"/>
                <w:szCs w:val="28"/>
              </w:rPr>
              <w:t xml:space="preserve">  |--01</w:t>
            </w:r>
          </w:p>
          <w:p>
            <w:pPr>
              <w:rPr>
                <w:rStyle w:val="26"/>
                <w:szCs w:val="28"/>
              </w:rPr>
            </w:pPr>
            <w:r>
              <w:rPr>
                <w:rStyle w:val="26"/>
                <w:szCs w:val="28"/>
              </w:rPr>
              <w:t xml:space="preserve">  |--|--01.html</w:t>
            </w:r>
          </w:p>
          <w:p>
            <w:pPr>
              <w:rPr>
                <w:rStyle w:val="26"/>
                <w:szCs w:val="28"/>
              </w:rPr>
            </w:pPr>
            <w:r>
              <w:rPr>
                <w:rStyle w:val="26"/>
                <w:szCs w:val="28"/>
              </w:rPr>
              <w:t xml:space="preserve">  |--02</w:t>
            </w:r>
          </w:p>
          <w:p>
            <w:pPr>
              <w:rPr>
                <w:rStyle w:val="26"/>
                <w:szCs w:val="28"/>
              </w:rPr>
            </w:pPr>
            <w:r>
              <w:rPr>
                <w:rStyle w:val="26"/>
                <w:szCs w:val="28"/>
              </w:rPr>
              <w:t xml:space="preserve">  |--|--</w:t>
            </w:r>
            <w:r>
              <w:rPr>
                <w:rStyle w:val="26"/>
                <w:color w:val="FF0000"/>
                <w:szCs w:val="28"/>
              </w:rPr>
              <w:t xml:space="preserve">02.html </w:t>
            </w:r>
            <w:r>
              <w:rPr>
                <w:rStyle w:val="26"/>
                <w:rFonts w:hint="eastAsia"/>
                <w:color w:val="FF0000"/>
                <w:szCs w:val="28"/>
              </w:rPr>
              <w:t>（以这里为入口文件）</w:t>
            </w:r>
          </w:p>
          <w:p>
            <w:pPr>
              <w:rPr>
                <w:rStyle w:val="26"/>
                <w:szCs w:val="28"/>
              </w:rPr>
            </w:pPr>
            <w:r>
              <w:rPr>
                <w:rStyle w:val="26"/>
                <w:szCs w:val="28"/>
              </w:rPr>
              <w:t xml:space="preserve">  |--|--03</w:t>
            </w:r>
          </w:p>
          <w:p>
            <w:pPr>
              <w:rPr>
                <w:rStyle w:val="26"/>
                <w:szCs w:val="28"/>
              </w:rPr>
            </w:pPr>
            <w:r>
              <w:rPr>
                <w:rStyle w:val="26"/>
                <w:szCs w:val="28"/>
              </w:rPr>
              <w:t xml:space="preserve">  |--|--|--03.html</w:t>
            </w:r>
          </w:p>
          <w:p>
            <w:pPr>
              <w:rPr>
                <w:rStyle w:val="26"/>
                <w:szCs w:val="28"/>
              </w:rPr>
            </w:pPr>
          </w:p>
        </w:tc>
      </w:tr>
    </w:tbl>
    <w:p>
      <w:pPr>
        <w:ind w:firstLine="420"/>
        <w:rPr>
          <w:sz w:val="28"/>
          <w:szCs w:val="36"/>
        </w:rPr>
      </w:pPr>
    </w:p>
    <w:p>
      <w:pPr>
        <w:widowControl w:val="0"/>
        <w:numPr>
          <w:ilvl w:val="0"/>
          <w:numId w:val="0"/>
        </w:numPr>
        <w:tabs>
          <w:tab w:val="left" w:pos="420"/>
        </w:tabs>
        <w:snapToGrid w:val="0"/>
        <w:spacing w:line="360" w:lineRule="auto"/>
        <w:jc w:val="both"/>
        <w:rPr>
          <w:rStyle w:val="26"/>
          <w:szCs w:val="28"/>
        </w:rPr>
      </w:pPr>
    </w:p>
    <w:p>
      <w:pPr>
        <w:pStyle w:val="31"/>
        <w:numPr>
          <w:ilvl w:val="0"/>
          <w:numId w:val="6"/>
        </w:numPr>
        <w:tabs>
          <w:tab w:val="clear" w:pos="425"/>
        </w:tabs>
        <w:ind w:leftChars="0"/>
        <w:rPr>
          <w:rFonts w:hint="eastAsia"/>
          <w:lang w:val="en-US" w:eastAsia="zh-CN"/>
        </w:rPr>
      </w:pPr>
      <w:r>
        <w:rPr>
          <w:rFonts w:hint="eastAsia"/>
        </w:rPr>
        <w:t>图片</w:t>
      </w:r>
      <w:r>
        <w:rPr>
          <w:rFonts w:hint="eastAsia"/>
          <w:lang w:val="en-US" w:eastAsia="zh-CN"/>
        </w:rPr>
        <w:t>img标签 (掌握)</w:t>
      </w:r>
    </w:p>
    <w:tbl>
      <w:tblPr>
        <w:tblStyle w:val="2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CCCCC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6E6E6"/>
          </w:tcPr>
          <w:p>
            <w:pPr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本章的学习知识内容：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CCCCC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</w:trPr>
        <w:tc>
          <w:tcPr>
            <w:tcW w:w="8522" w:type="dxa"/>
            <w:shd w:val="clear" w:color="auto" w:fill="CCCCCC"/>
          </w:tcPr>
          <w:p>
            <w:pPr>
              <w:numPr>
                <w:ilvl w:val="0"/>
                <w:numId w:val="3"/>
              </w:numPr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什么是</w:t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  <w:t>img标签</w:t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</w:rPr>
              <w:t>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CCCCC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CCCCCC"/>
          </w:tcPr>
          <w:p>
            <w:pPr>
              <w:numPr>
                <w:ilvl w:val="0"/>
                <w:numId w:val="3"/>
              </w:numPr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  <w:lang w:eastAsia="zh-CN"/>
              </w:rPr>
              <w:t>怎么使用</w:t>
            </w: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  <w:t>img标签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CCCCC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CCCCCC"/>
          </w:tcPr>
          <w:p>
            <w:pPr>
              <w:numPr>
                <w:ilvl w:val="0"/>
                <w:numId w:val="3"/>
              </w:numPr>
              <w:rPr>
                <w:rFonts w:ascii="微软雅黑" w:hAnsi="微软雅黑" w:eastAsia="微软雅黑" w:cs="微软雅黑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28"/>
                <w:lang w:val="en-US" w:eastAsia="zh-CN"/>
              </w:rPr>
              <w:t>Img标签中的重点属性</w:t>
            </w:r>
          </w:p>
        </w:tc>
      </w:tr>
    </w:tbl>
    <w:p>
      <w:pPr>
        <w:pStyle w:val="3"/>
      </w:pPr>
      <w:r>
        <w:rPr>
          <w:rFonts w:hint="eastAsia"/>
          <w:lang w:val="en-US" w:eastAsia="zh-CN"/>
        </w:rPr>
        <w:t>1、</w:t>
      </w:r>
      <w:r>
        <w:t>img</w:t>
      </w:r>
      <w:r>
        <w:rPr>
          <w:rFonts w:hint="eastAsia"/>
        </w:rPr>
        <w:t>标签（</w:t>
      </w:r>
      <w:r>
        <w:rPr>
          <w:rFonts w:hint="eastAsia"/>
          <w:color w:val="FF0000"/>
        </w:rPr>
        <w:t>重点中的重点</w:t>
      </w:r>
      <w:r>
        <w:rPr>
          <w:rFonts w:hint="eastAsia"/>
        </w:rPr>
        <w:t>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1.1什么是img标签？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我们在网页中看到有图片展示</w:t>
      </w:r>
      <w:r>
        <w:rPr>
          <w:rFonts w:hint="eastAsia"/>
          <w:lang w:val="en-US" w:eastAsia="zh-CN"/>
        </w:rPr>
        <w:t>，其实它就是用我们的这个img标签来实现的,那我们这个标签的语法是什么样的呢?我们来看一下。</w:t>
      </w:r>
      <w:r>
        <w:rPr>
          <w:rFonts w:hint="eastAsia"/>
        </w:rPr>
        <w:t>img</w:t>
      </w:r>
      <w:r>
        <w:t>元素向网页中嵌入一幅图像</w:t>
      </w:r>
      <w:r>
        <w:rPr>
          <w:rFonts w:hint="eastAsia"/>
        </w:rPr>
        <w:t>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1.2为什么要使用img标签？</w:t>
      </w:r>
    </w:p>
    <w:p>
      <w:pPr>
        <w:pStyle w:val="39"/>
        <w:rPr>
          <w:rFonts w:hint="eastAsia"/>
        </w:rPr>
      </w:pPr>
      <w:r>
        <w:t>从技术上讲，&lt;img&gt; 标签并不会在网页中插入图像，而是从网页上链接图像。&lt;img&gt; 标签创建的是被引用图像的占位空间。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1.3怎么使用img标签？</w:t>
      </w:r>
    </w:p>
    <w:p>
      <w:pPr>
        <w:ind w:firstLine="420"/>
        <w:rPr>
          <w:rFonts w:hint="eastAsia"/>
        </w:rPr>
      </w:pPr>
      <w:r>
        <w:rPr>
          <w:rFonts w:hint="eastAsia"/>
          <w:lang w:eastAsia="zh-CN"/>
        </w:rPr>
        <w:t>基本</w:t>
      </w:r>
      <w:r>
        <w:rPr>
          <w:rFonts w:hint="eastAsia"/>
        </w:rPr>
        <w:t>语法：</w:t>
      </w:r>
    </w:p>
    <w:p>
      <w:pPr>
        <w:ind w:left="420" w:leftChars="0" w:firstLine="420"/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&lt;img src="图片的路径"</w:t>
      </w:r>
      <w:r>
        <w:rPr>
          <w:b/>
          <w:bCs/>
          <w:color w:val="FF0000"/>
        </w:rPr>
        <w:t xml:space="preserve"> alt="</w:t>
      </w:r>
      <w:r>
        <w:rPr>
          <w:rFonts w:hint="eastAsia"/>
          <w:b/>
          <w:bCs/>
          <w:color w:val="FF0000"/>
        </w:rPr>
        <w:t>图片说明文字</w:t>
      </w:r>
      <w:r>
        <w:rPr>
          <w:b/>
          <w:bCs/>
          <w:color w:val="FF0000"/>
        </w:rPr>
        <w:t>"</w:t>
      </w:r>
      <w:r>
        <w:rPr>
          <w:rFonts w:hint="eastAsia"/>
          <w:b/>
          <w:bCs/>
          <w:color w:val="FF0000"/>
        </w:rPr>
        <w:t xml:space="preserve"> /&gt;</w:t>
      </w:r>
    </w:p>
    <w:p>
      <w:pPr>
        <w:ind w:firstLine="420"/>
        <w:rPr>
          <w:rFonts w:hint="eastAsia"/>
          <w:b/>
          <w:bCs/>
          <w:color w:val="FF0000"/>
        </w:rPr>
      </w:pPr>
    </w:p>
    <w:p>
      <w:pPr>
        <w:pStyle w:val="39"/>
        <w:ind w:firstLine="422"/>
        <w:rPr>
          <w:b w:val="0"/>
          <w:bCs w:val="0"/>
        </w:rPr>
      </w:pPr>
      <w:r>
        <w:rPr>
          <w:rFonts w:hint="eastAsia"/>
          <w:b w:val="0"/>
          <w:bCs w:val="0"/>
        </w:rPr>
        <w:t>必需的属性</w:t>
      </w:r>
      <w:r>
        <w:rPr>
          <w:rFonts w:hint="eastAsia"/>
          <w:b w:val="0"/>
          <w:bCs w:val="0"/>
          <w:lang w:eastAsia="zh-CN"/>
        </w:rPr>
        <w:t>：</w:t>
      </w:r>
    </w:p>
    <w:tbl>
      <w:tblPr>
        <w:tblStyle w:val="28"/>
        <w:tblW w:w="8363" w:type="dxa"/>
        <w:tblInd w:w="418" w:type="dxa"/>
        <w:tblBorders>
          <w:top w:val="single" w:color="AAAAAA" w:sz="6" w:space="0"/>
          <w:left w:val="single" w:color="AAAAAA" w:sz="6" w:space="0"/>
          <w:bottom w:val="single" w:color="AAAAAA" w:sz="6" w:space="0"/>
          <w:right w:val="single" w:color="AAAAAA" w:sz="6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67"/>
        <w:gridCol w:w="1409"/>
        <w:gridCol w:w="5387"/>
      </w:tblGrid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67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</w:tcPr>
          <w:p>
            <w:pPr>
              <w:pStyle w:val="39"/>
              <w:ind w:firstLine="321"/>
              <w:rPr>
                <w:rFonts w:hint="eastAsia"/>
                <w:b/>
                <w:bCs/>
                <w:sz w:val="16"/>
              </w:rPr>
            </w:pPr>
            <w:r>
              <w:rPr>
                <w:b/>
                <w:bCs/>
                <w:sz w:val="16"/>
              </w:rPr>
              <w:t>属性</w:t>
            </w:r>
          </w:p>
        </w:tc>
        <w:tc>
          <w:tcPr>
            <w:tcW w:w="140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</w:tcPr>
          <w:p>
            <w:pPr>
              <w:pStyle w:val="39"/>
              <w:ind w:firstLine="321"/>
              <w:rPr>
                <w:b/>
                <w:bCs/>
                <w:sz w:val="16"/>
              </w:rPr>
            </w:pPr>
            <w:r>
              <w:rPr>
                <w:b/>
                <w:bCs/>
                <w:sz w:val="16"/>
              </w:rPr>
              <w:t>值</w:t>
            </w:r>
          </w:p>
        </w:tc>
        <w:tc>
          <w:tcPr>
            <w:tcW w:w="5387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</w:tcPr>
          <w:p>
            <w:pPr>
              <w:pStyle w:val="39"/>
              <w:ind w:firstLine="321"/>
              <w:rPr>
                <w:b/>
                <w:bCs/>
                <w:sz w:val="16"/>
              </w:rPr>
            </w:pPr>
            <w:r>
              <w:rPr>
                <w:b/>
                <w:bCs/>
                <w:sz w:val="16"/>
              </w:rPr>
              <w:t>描述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67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pStyle w:val="39"/>
              <w:ind w:firstLine="320" w:firstLineChars="200"/>
              <w:rPr>
                <w:sz w:val="16"/>
              </w:rPr>
            </w:pPr>
            <w:r>
              <w:rPr>
                <w:sz w:val="16"/>
              </w:rPr>
              <w:t>src</w:t>
            </w:r>
          </w:p>
        </w:tc>
        <w:tc>
          <w:tcPr>
            <w:tcW w:w="140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pStyle w:val="39"/>
              <w:ind w:firstLine="320" w:firstLineChars="200"/>
              <w:rPr>
                <w:sz w:val="16"/>
              </w:rPr>
            </w:pPr>
            <w:r>
              <w:rPr>
                <w:i/>
                <w:iCs/>
                <w:sz w:val="16"/>
              </w:rPr>
              <w:t>URL</w:t>
            </w:r>
          </w:p>
        </w:tc>
        <w:tc>
          <w:tcPr>
            <w:tcW w:w="5387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pStyle w:val="39"/>
              <w:ind w:firstLine="320" w:firstLineChars="200"/>
              <w:rPr>
                <w:sz w:val="16"/>
              </w:rPr>
            </w:pPr>
            <w:r>
              <w:rPr>
                <w:sz w:val="16"/>
              </w:rPr>
              <w:t>规定显示图像的 URL。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67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pStyle w:val="39"/>
              <w:ind w:firstLine="320" w:firstLineChars="200"/>
              <w:rPr>
                <w:sz w:val="16"/>
              </w:rPr>
            </w:pPr>
            <w:r>
              <w:rPr>
                <w:sz w:val="16"/>
              </w:rPr>
              <w:t>alt</w:t>
            </w:r>
          </w:p>
        </w:tc>
        <w:tc>
          <w:tcPr>
            <w:tcW w:w="140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pStyle w:val="39"/>
              <w:ind w:firstLine="320" w:firstLineChars="200"/>
              <w:rPr>
                <w:sz w:val="16"/>
              </w:rPr>
            </w:pPr>
            <w:r>
              <w:rPr>
                <w:i/>
                <w:iCs/>
                <w:sz w:val="16"/>
              </w:rPr>
              <w:t>text</w:t>
            </w:r>
          </w:p>
        </w:tc>
        <w:tc>
          <w:tcPr>
            <w:tcW w:w="5387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  <w:vAlign w:val="top"/>
          </w:tcPr>
          <w:p>
            <w:pPr>
              <w:pStyle w:val="39"/>
              <w:ind w:firstLine="320" w:firstLineChars="200"/>
              <w:rPr>
                <w:sz w:val="16"/>
              </w:rPr>
            </w:pPr>
            <w:r>
              <w:rPr>
                <w:sz w:val="16"/>
              </w:rPr>
              <w:t>规定图像的替代文本</w:t>
            </w:r>
            <w:r>
              <w:rPr>
                <w:rFonts w:hint="eastAsia"/>
                <w:sz w:val="16"/>
              </w:rPr>
              <w:t>，</w:t>
            </w:r>
            <w:r>
              <w:rPr>
                <w:sz w:val="16"/>
              </w:rPr>
              <w:t>当图片加载失败时显示。</w:t>
            </w:r>
          </w:p>
        </w:tc>
      </w:tr>
    </w:tbl>
    <w:p>
      <w:pPr>
        <w:pStyle w:val="39"/>
        <w:rPr>
          <w:rFonts w:hint="eastAsia"/>
        </w:rPr>
      </w:pPr>
    </w:p>
    <w:p>
      <w:pPr>
        <w:pStyle w:val="39"/>
        <w:ind w:left="0" w:leftChars="0" w:firstLine="0" w:firstLineChars="0"/>
      </w:pPr>
      <w:r>
        <w:rPr>
          <w:rFonts w:hint="eastAsia"/>
        </w:rPr>
        <w:t>例子：</w:t>
      </w:r>
    </w:p>
    <w:p>
      <w:pPr>
        <w:pStyle w:val="46"/>
      </w:pPr>
      <w:r>
        <w:rPr>
          <w:rFonts w:hint="eastAsia"/>
        </w:rPr>
        <w:t>&lt;img src="./img/118.gif" alt="图片加载失败！"/&gt;</w:t>
      </w:r>
    </w:p>
    <w:p>
      <w:pPr>
        <w:pStyle w:val="46"/>
        <w:rPr>
          <w:rFonts w:hint="eastAsia"/>
        </w:rPr>
      </w:pPr>
      <w:r>
        <w:drawing>
          <wp:inline distT="0" distB="0" distL="0" distR="0">
            <wp:extent cx="1713865" cy="179959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428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ind w:firstLine="422"/>
        <w:rPr>
          <w:b/>
          <w:bCs/>
        </w:rPr>
      </w:pPr>
    </w:p>
    <w:p>
      <w:pPr>
        <w:pStyle w:val="39"/>
        <w:ind w:left="0" w:leftChars="0" w:firstLine="420" w:firstLineChars="0"/>
      </w:pPr>
      <w:r>
        <w:rPr>
          <w:rFonts w:hint="eastAsia"/>
        </w:rPr>
        <w:t>可选的属性</w:t>
      </w:r>
      <w:r>
        <w:rPr>
          <w:rFonts w:hint="eastAsia"/>
          <w:lang w:eastAsia="zh-CN"/>
        </w:rPr>
        <w:t>：</w:t>
      </w:r>
    </w:p>
    <w:tbl>
      <w:tblPr>
        <w:tblStyle w:val="28"/>
        <w:tblW w:w="8363" w:type="dxa"/>
        <w:tblInd w:w="418" w:type="dxa"/>
        <w:tblBorders>
          <w:top w:val="single" w:color="AAAAAA" w:sz="6" w:space="0"/>
          <w:left w:val="single" w:color="AAAAAA" w:sz="6" w:space="0"/>
          <w:bottom w:val="single" w:color="AAAAAA" w:sz="6" w:space="0"/>
          <w:right w:val="single" w:color="AAAAAA" w:sz="6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78"/>
        <w:gridCol w:w="1340"/>
        <w:gridCol w:w="5245"/>
      </w:tblGrid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0" w:hRule="atLeast"/>
        </w:trPr>
        <w:tc>
          <w:tcPr>
            <w:tcW w:w="1778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</w:tcPr>
          <w:p>
            <w:pPr>
              <w:pStyle w:val="39"/>
              <w:ind w:firstLine="321"/>
              <w:rPr>
                <w:rFonts w:hint="eastAsia"/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属性</w:t>
            </w:r>
          </w:p>
        </w:tc>
        <w:tc>
          <w:tcPr>
            <w:tcW w:w="134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</w:tcPr>
          <w:p>
            <w:pPr>
              <w:pStyle w:val="39"/>
              <w:ind w:firstLine="321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值</w:t>
            </w:r>
          </w:p>
        </w:tc>
        <w:tc>
          <w:tcPr>
            <w:tcW w:w="524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D5D5D5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</w:tcPr>
          <w:p>
            <w:pPr>
              <w:pStyle w:val="39"/>
              <w:ind w:firstLine="321"/>
              <w:rPr>
                <w:b/>
                <w:bCs/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描述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3" w:hRule="atLeast"/>
        </w:trPr>
        <w:tc>
          <w:tcPr>
            <w:tcW w:w="1778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pStyle w:val="39"/>
              <w:ind w:firstLine="320"/>
              <w:rPr>
                <w:sz w:val="16"/>
              </w:rPr>
            </w:pPr>
            <w:r>
              <w:rPr>
                <w:sz w:val="16"/>
              </w:rPr>
              <w:t>height</w:t>
            </w:r>
          </w:p>
        </w:tc>
        <w:tc>
          <w:tcPr>
            <w:tcW w:w="134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pStyle w:val="39"/>
              <w:ind w:firstLine="0" w:firstLineChars="0"/>
              <w:rPr>
                <w:sz w:val="16"/>
              </w:rPr>
            </w:pPr>
            <w:r>
              <w:rPr>
                <w:i/>
                <w:iCs/>
                <w:sz w:val="16"/>
              </w:rPr>
              <w:t>pixels</w:t>
            </w:r>
          </w:p>
          <w:p>
            <w:pPr>
              <w:pStyle w:val="39"/>
              <w:ind w:firstLine="0" w:firstLineChars="0"/>
              <w:rPr>
                <w:sz w:val="16"/>
              </w:rPr>
            </w:pPr>
            <w:r>
              <w:rPr>
                <w:i/>
                <w:iCs/>
                <w:sz w:val="16"/>
              </w:rPr>
              <w:t>%</w:t>
            </w:r>
          </w:p>
        </w:tc>
        <w:tc>
          <w:tcPr>
            <w:tcW w:w="524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pStyle w:val="39"/>
              <w:ind w:firstLine="320"/>
              <w:rPr>
                <w:sz w:val="16"/>
              </w:rPr>
            </w:pPr>
            <w:r>
              <w:rPr>
                <w:sz w:val="16"/>
              </w:rPr>
              <w:t>定义图像的高度。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7" w:hRule="atLeast"/>
        </w:trPr>
        <w:tc>
          <w:tcPr>
            <w:tcW w:w="1778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pStyle w:val="39"/>
              <w:ind w:firstLine="320"/>
              <w:rPr>
                <w:sz w:val="16"/>
              </w:rPr>
            </w:pPr>
            <w:r>
              <w:rPr>
                <w:sz w:val="16"/>
              </w:rPr>
              <w:t>width</w:t>
            </w:r>
          </w:p>
        </w:tc>
        <w:tc>
          <w:tcPr>
            <w:tcW w:w="134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pStyle w:val="39"/>
              <w:ind w:firstLine="0" w:firstLineChars="0"/>
              <w:rPr>
                <w:sz w:val="16"/>
              </w:rPr>
            </w:pPr>
            <w:r>
              <w:rPr>
                <w:i/>
                <w:iCs/>
                <w:sz w:val="16"/>
              </w:rPr>
              <w:t>pixels</w:t>
            </w:r>
          </w:p>
          <w:p>
            <w:pPr>
              <w:pStyle w:val="39"/>
              <w:ind w:firstLine="0" w:firstLineChars="0"/>
              <w:rPr>
                <w:sz w:val="16"/>
              </w:rPr>
            </w:pPr>
            <w:r>
              <w:rPr>
                <w:i/>
                <w:iCs/>
                <w:sz w:val="16"/>
              </w:rPr>
              <w:t>%</w:t>
            </w:r>
          </w:p>
        </w:tc>
        <w:tc>
          <w:tcPr>
            <w:tcW w:w="524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pStyle w:val="39"/>
              <w:ind w:firstLine="320"/>
              <w:rPr>
                <w:sz w:val="16"/>
              </w:rPr>
            </w:pPr>
            <w:r>
              <w:rPr>
                <w:sz w:val="16"/>
              </w:rPr>
              <w:t>设置图像的宽度。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4" w:hRule="atLeast"/>
        </w:trPr>
        <w:tc>
          <w:tcPr>
            <w:tcW w:w="1778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pStyle w:val="39"/>
              <w:ind w:firstLine="320"/>
              <w:rPr>
                <w:sz w:val="16"/>
              </w:rPr>
            </w:pPr>
            <w:r>
              <w:rPr>
                <w:sz w:val="16"/>
              </w:rPr>
              <w:t>title</w:t>
            </w:r>
          </w:p>
        </w:tc>
        <w:tc>
          <w:tcPr>
            <w:tcW w:w="134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pStyle w:val="39"/>
              <w:ind w:firstLine="0" w:firstLineChars="0"/>
              <w:rPr>
                <w:rFonts w:hint="eastAsia"/>
                <w:i/>
                <w:iCs/>
                <w:sz w:val="16"/>
              </w:rPr>
            </w:pPr>
          </w:p>
        </w:tc>
        <w:tc>
          <w:tcPr>
            <w:tcW w:w="524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EFEFEF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pStyle w:val="39"/>
              <w:ind w:firstLine="320"/>
              <w:rPr>
                <w:sz w:val="16"/>
              </w:rPr>
            </w:pPr>
            <w:r>
              <w:rPr>
                <w:rFonts w:hint="eastAsia"/>
                <w:sz w:val="16"/>
              </w:rPr>
              <w:t>图片的说明(一般鼠标放到上面会显示相应的文字)</w:t>
            </w:r>
          </w:p>
        </w:tc>
      </w:tr>
    </w:tbl>
    <w:p>
      <w:pPr>
        <w:pStyle w:val="39"/>
        <w:rPr>
          <w:rFonts w:hint="eastAsia"/>
        </w:rPr>
      </w:pPr>
    </w:p>
    <w:p>
      <w:pPr>
        <w:pStyle w:val="39"/>
        <w:ind w:left="0" w:leftChars="0" w:firstLine="0" w:firstLineChars="0"/>
      </w:pPr>
      <w:r>
        <w:rPr>
          <w:rFonts w:hint="eastAsia"/>
        </w:rPr>
        <w:t>例子：</w:t>
      </w:r>
    </w:p>
    <w:p>
      <w:pPr>
        <w:pStyle w:val="46"/>
      </w:pPr>
      <w:r>
        <w:rPr>
          <w:rFonts w:hint="eastAsia"/>
        </w:rPr>
        <w:t>&lt;img src="img/gril.jpg" width="300px" title="一个美丽的女孩" /&gt;</w:t>
      </w:r>
    </w:p>
    <w:p>
      <w:pPr>
        <w:pStyle w:val="46"/>
      </w:pPr>
    </w:p>
    <w:p>
      <w:pPr>
        <w:pStyle w:val="46"/>
        <w:rPr>
          <w:rFonts w:hint="eastAsia"/>
        </w:rPr>
      </w:pPr>
      <w:r>
        <w:drawing>
          <wp:inline distT="0" distB="0" distL="0" distR="0">
            <wp:extent cx="3047365" cy="227584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>1.4</w:t>
      </w:r>
      <w:r>
        <w:rPr>
          <w:rFonts w:hint="eastAsia"/>
        </w:rPr>
        <w:t>注意事项</w:t>
      </w:r>
    </w:p>
    <w:p>
      <w:pPr>
        <w:pStyle w:val="37"/>
        <w:rPr>
          <w:rStyle w:val="26"/>
          <w:sz w:val="21"/>
        </w:rPr>
      </w:pPr>
      <w:r>
        <w:rPr>
          <w:rStyle w:val="26"/>
          <w:rFonts w:hint="eastAsia"/>
          <w:sz w:val="21"/>
        </w:rPr>
        <w:t>img是一个行内标签，并且是一个</w:t>
      </w:r>
      <w:r>
        <w:rPr>
          <w:rStyle w:val="26"/>
          <w:rFonts w:hint="eastAsia"/>
          <w:color w:val="FF0000"/>
          <w:sz w:val="21"/>
        </w:rPr>
        <w:t>单标签（自关闭）</w:t>
      </w:r>
    </w:p>
    <w:p>
      <w:pPr>
        <w:pStyle w:val="37"/>
        <w:rPr>
          <w:rStyle w:val="26"/>
          <w:sz w:val="21"/>
        </w:rPr>
      </w:pPr>
      <w:r>
        <w:rPr>
          <w:rStyle w:val="26"/>
          <w:rFonts w:hint="eastAsia"/>
          <w:sz w:val="21"/>
        </w:rPr>
        <w:t>多种图片格式都认识（</w:t>
      </w:r>
      <w:r>
        <w:rPr>
          <w:rStyle w:val="26"/>
          <w:rFonts w:hint="eastAsia"/>
          <w:b/>
          <w:bCs/>
          <w:color w:val="FF0000"/>
          <w:sz w:val="21"/>
        </w:rPr>
        <w:t>jpg</w:t>
      </w:r>
      <w:r>
        <w:rPr>
          <w:rStyle w:val="26"/>
          <w:rFonts w:hint="eastAsia"/>
          <w:sz w:val="21"/>
        </w:rPr>
        <w:t>,bmp,</w:t>
      </w:r>
      <w:r>
        <w:rPr>
          <w:rStyle w:val="26"/>
          <w:rFonts w:hint="eastAsia"/>
          <w:b/>
          <w:bCs/>
          <w:color w:val="FF0000"/>
          <w:sz w:val="21"/>
        </w:rPr>
        <w:t>png</w:t>
      </w:r>
      <w:r>
        <w:rPr>
          <w:rStyle w:val="26"/>
          <w:rFonts w:hint="eastAsia"/>
          <w:sz w:val="21"/>
        </w:rPr>
        <w:t>,</w:t>
      </w:r>
      <w:r>
        <w:rPr>
          <w:rStyle w:val="26"/>
          <w:rFonts w:hint="eastAsia"/>
          <w:b/>
          <w:bCs/>
          <w:sz w:val="21"/>
        </w:rPr>
        <w:t>gif</w:t>
      </w:r>
      <w:r>
        <w:rPr>
          <w:rStyle w:val="26"/>
          <w:rFonts w:hint="eastAsia"/>
          <w:sz w:val="21"/>
        </w:rPr>
        <w:t>）</w:t>
      </w:r>
    </w:p>
    <w:p>
      <w:pPr>
        <w:pStyle w:val="37"/>
        <w:rPr>
          <w:rFonts w:hint="eastAsia" w:ascii="宋体" w:hAnsi="宋体" w:cs="宋体"/>
          <w:szCs w:val="24"/>
        </w:rPr>
      </w:pPr>
      <w:r>
        <w:rPr>
          <w:rStyle w:val="26"/>
          <w:rFonts w:hint="eastAsia"/>
          <w:sz w:val="21"/>
        </w:rPr>
        <w:t>当我们修改图片的宽度时，高度会等比例进行缩放(反之亦然)</w:t>
      </w:r>
    </w:p>
    <w:p>
      <w:pPr>
        <w:pStyle w:val="31"/>
        <w:numPr>
          <w:ilvl w:val="0"/>
          <w:numId w:val="0"/>
        </w:numPr>
        <w:tabs>
          <w:tab w:val="clear" w:pos="425"/>
        </w:tabs>
        <w:ind w:leftChars="0"/>
      </w:pPr>
      <w:r>
        <w:rPr>
          <w:rFonts w:hint="eastAsia"/>
          <w:lang w:val="en-US" w:eastAsia="zh-CN"/>
        </w:rPr>
        <w:t>四、Web多媒体（了解）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</w:t>
      </w:r>
      <w:r>
        <w:rPr>
          <w:rFonts w:hint="eastAsia"/>
          <w:lang w:eastAsia="zh-CN"/>
        </w:rPr>
        <w:t>多媒体是</w:t>
      </w:r>
      <w:r>
        <w:rPr>
          <w:rFonts w:hint="eastAsia"/>
          <w:lang w:val="en-US" w:eastAsia="zh-CN"/>
        </w:rPr>
        <w:t>Web中</w:t>
      </w:r>
      <w:r>
        <w:rPr>
          <w:rFonts w:hint="eastAsia"/>
          <w:lang w:eastAsia="zh-CN"/>
        </w:rPr>
        <w:t>必不可少的一部分，而在</w:t>
      </w:r>
      <w:r>
        <w:rPr>
          <w:rFonts w:hint="eastAsia"/>
          <w:lang w:val="en-US" w:eastAsia="zh-CN"/>
        </w:rPr>
        <w:t>HTML5以前，浏览器本身是对音频和视频不提供支持的，而播放音频和视频就必须使用</w:t>
      </w:r>
      <w:r>
        <w:rPr>
          <w:rFonts w:hint="eastAsia"/>
          <w:color w:val="FF0000"/>
          <w:lang w:val="en-US" w:eastAsia="zh-CN"/>
        </w:rPr>
        <w:t>各种工具和插件</w:t>
      </w:r>
      <w:r>
        <w:rPr>
          <w:rFonts w:hint="eastAsia"/>
          <w:lang w:val="en-US" w:eastAsia="zh-CN"/>
        </w:rPr>
        <w:t>，如最早时期的Windows Media Player，和Web中最为流行的Flash Player。HTML5中多媒体播放功能的出现，让用户</w:t>
      </w:r>
      <w:r>
        <w:rPr>
          <w:rFonts w:hint="eastAsia"/>
          <w:color w:val="FF0000"/>
          <w:lang w:val="en-US" w:eastAsia="zh-CN"/>
        </w:rPr>
        <w:t>无需安装任何工具和插件</w:t>
      </w:r>
      <w:r>
        <w:rPr>
          <w:rFonts w:hint="eastAsia"/>
          <w:lang w:val="en-US" w:eastAsia="zh-CN"/>
        </w:rPr>
        <w:t>就能在网页播放音频和视频。</w:t>
      </w:r>
    </w:p>
    <w:p>
      <w:pPr>
        <w:pStyle w:val="3"/>
      </w:pPr>
      <w:r>
        <w:rPr>
          <w:rFonts w:hint="eastAsia"/>
          <w:lang w:val="en-US" w:eastAsia="zh-CN"/>
        </w:rPr>
        <w:t>1、</w:t>
      </w:r>
      <w:r>
        <w:t>audio</w:t>
      </w:r>
      <w:r>
        <w:rPr>
          <w:rFonts w:hint="eastAsia"/>
        </w:rPr>
        <w:t>标签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1.1 </w:t>
      </w:r>
      <w:r>
        <w:rPr>
          <w:rFonts w:hint="eastAsia"/>
          <w:lang w:eastAsia="zh-CN"/>
        </w:rPr>
        <w:t>什么是</w:t>
      </w:r>
      <w:r>
        <w:rPr>
          <w:rFonts w:hint="eastAsia"/>
          <w:lang w:val="en-US" w:eastAsia="zh-CN"/>
        </w:rPr>
        <w:t>audio标签？</w:t>
      </w:r>
    </w:p>
    <w:p>
      <w:pPr>
        <w:ind w:left="420" w:leftChars="0" w:firstLine="420"/>
        <w:rPr>
          <w:rFonts w:hint="eastAsia"/>
          <w:lang w:val="en-US" w:eastAsia="zh-CN"/>
        </w:rPr>
      </w:pPr>
      <w:r>
        <w:t>&lt;audio&gt; 标签</w:t>
      </w:r>
      <w:r>
        <w:rPr>
          <w:rFonts w:hint="eastAsia"/>
          <w:lang w:eastAsia="zh-CN"/>
        </w:rPr>
        <w:t>用于</w:t>
      </w:r>
      <w:r>
        <w:t>定义</w:t>
      </w:r>
      <w:r>
        <w:rPr>
          <w:rFonts w:hint="eastAsia"/>
          <w:lang w:eastAsia="zh-CN"/>
        </w:rPr>
        <w:t>网页中的</w:t>
      </w:r>
      <w:r>
        <w:t>声音，</w:t>
      </w:r>
      <w:r>
        <w:rPr>
          <w:rFonts w:hint="eastAsia"/>
          <w:lang w:eastAsia="zh-CN"/>
        </w:rPr>
        <w:t>比如：我们在打开网页的是时候，有的网页里有一些背景音乐，或某些在线音乐网站上的歌曲在线播放，诸如这类的</w:t>
      </w:r>
      <w:r>
        <w:t>音乐或其他音频流</w:t>
      </w:r>
      <w:r>
        <w:rPr>
          <w:rFonts w:hint="eastAsia"/>
          <w:lang w:eastAsia="zh-CN"/>
        </w:rPr>
        <w:t>就是用</w:t>
      </w:r>
      <w:r>
        <w:rPr>
          <w:rFonts w:hint="eastAsia"/>
          <w:lang w:val="en-US" w:eastAsia="zh-CN"/>
        </w:rPr>
        <w:t>audio标签指定的。</w:t>
      </w:r>
    </w:p>
    <w:p>
      <w:pPr>
        <w:pStyle w:val="4"/>
      </w:pPr>
      <w:r>
        <w:rPr>
          <w:rFonts w:hint="eastAsia"/>
          <w:lang w:val="en-US" w:eastAsia="zh-CN"/>
        </w:rPr>
        <w:t>1.2怎么使用audio标签？</w:t>
      </w:r>
    </w:p>
    <w:p>
      <w:pPr>
        <w:ind w:firstLine="420" w:firstLineChars="0"/>
      </w:pPr>
      <w:r>
        <w:rPr>
          <w:rFonts w:hint="eastAsia"/>
          <w:lang w:eastAsia="zh-CN"/>
        </w:rPr>
        <w:t>基本</w:t>
      </w:r>
      <w:r>
        <w:rPr>
          <w:rFonts w:hint="eastAsia"/>
        </w:rPr>
        <w:t>语法：</w:t>
      </w:r>
    </w:p>
    <w:p>
      <w:pPr>
        <w:ind w:left="420" w:leftChars="200" w:firstLine="420" w:firstLineChars="0"/>
      </w:pPr>
      <w:bookmarkStart w:id="5" w:name="OLE_LINK3"/>
      <w:r>
        <w:rPr>
          <w:rFonts w:hint="eastAsia"/>
        </w:rPr>
        <w:t>&lt;audio src="音乐文件路径url"</w:t>
      </w:r>
      <w:r>
        <w:t xml:space="preserve"> autoplay="autoplay"</w:t>
      </w:r>
      <w:r>
        <w:rPr>
          <w:rFonts w:hint="eastAsia"/>
        </w:rPr>
        <w:t>&gt;</w:t>
      </w:r>
    </w:p>
    <w:p>
      <w:pPr>
        <w:ind w:left="420" w:leftChars="200" w:firstLine="420" w:firstLineChars="0"/>
      </w:pPr>
      <w:r>
        <w:rPr>
          <w:rFonts w:hint="eastAsia"/>
        </w:rPr>
        <w:t xml:space="preserve">    您的浏览器不支持 audio 标签。</w:t>
      </w:r>
    </w:p>
    <w:p>
      <w:pPr>
        <w:ind w:left="420" w:leftChars="200" w:firstLine="420" w:firstLineChars="0"/>
      </w:pPr>
      <w:r>
        <w:rPr>
          <w:rFonts w:hint="eastAsia"/>
        </w:rPr>
        <w:t>&lt;/audio&gt;</w:t>
      </w:r>
    </w:p>
    <w:bookmarkEnd w:id="5"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属性解释如下：</w:t>
      </w:r>
    </w:p>
    <w:tbl>
      <w:tblPr>
        <w:tblStyle w:val="28"/>
        <w:tblW w:w="8646" w:type="dxa"/>
        <w:tblInd w:w="90" w:type="dxa"/>
        <w:tblBorders>
          <w:top w:val="single" w:color="AAAAAA" w:sz="6" w:space="0"/>
          <w:left w:val="single" w:color="AAAAAA" w:sz="6" w:space="0"/>
          <w:bottom w:val="single" w:color="AAAAAA" w:sz="6" w:space="0"/>
          <w:right w:val="single" w:color="AAAAAA" w:sz="6" w:space="0"/>
          <w:insideH w:val="single" w:color="AAAAAA" w:sz="6" w:space="0"/>
          <w:insideV w:val="single" w:color="AAAAAA" w:sz="6" w:space="0"/>
        </w:tblBorders>
        <w:shd w:val="clear" w:color="auto" w:fill="E7E6E6" w:themeFill="background2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83"/>
        <w:gridCol w:w="1234"/>
        <w:gridCol w:w="5729"/>
      </w:tblGrid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single" w:color="AAAAAA" w:sz="6" w:space="0"/>
            <w:insideV w:val="single" w:color="AAAAAA" w:sz="6" w:space="0"/>
          </w:tblBorders>
          <w:shd w:val="clear" w:color="auto" w:fill="E7E6E6" w:themeFill="background2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83" w:type="dxa"/>
            <w:tcBorders>
              <w:bottom w:val="single" w:color="D7D7D7" w:themeColor="background1" w:themeShade="D8" w:sz="6" w:space="0"/>
            </w:tcBorders>
            <w:shd w:val="solid" w:color="D7D7D7" w:themeColor="background1" w:themeShade="D8" w:fill="FFFFFF" w:themeFill="background1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属性</w:t>
            </w:r>
          </w:p>
        </w:tc>
        <w:tc>
          <w:tcPr>
            <w:tcW w:w="1234" w:type="dxa"/>
            <w:tcBorders>
              <w:bottom w:val="single" w:color="D7D7D7" w:themeColor="background1" w:themeShade="D8" w:sz="6" w:space="0"/>
            </w:tcBorders>
            <w:shd w:val="solid" w:color="D7D7D7" w:themeColor="background1" w:themeShade="D8" w:fill="FFFFFF" w:themeFill="background1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值</w:t>
            </w:r>
          </w:p>
        </w:tc>
        <w:tc>
          <w:tcPr>
            <w:tcW w:w="5729" w:type="dxa"/>
            <w:tcBorders>
              <w:bottom w:val="single" w:color="D7D7D7" w:themeColor="background1" w:themeShade="D8" w:sz="6" w:space="0"/>
            </w:tcBorders>
            <w:shd w:val="solid" w:color="D7D7D7" w:themeColor="background1" w:themeShade="D8" w:fill="FFFFFF" w:themeFill="background1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描述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single" w:color="AAAAAA" w:sz="6" w:space="0"/>
            <w:insideV w:val="single" w:color="AAAAAA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83" w:type="dxa"/>
            <w:tcBorders>
              <w:top w:val="single" w:color="D7D7D7" w:themeColor="background1" w:themeShade="D8" w:sz="6" w:space="0"/>
              <w:left w:val="single" w:color="D7D7D7" w:themeColor="background1" w:themeShade="D8" w:sz="6" w:space="0"/>
              <w:bottom w:val="single" w:color="D7D7D7" w:themeColor="background1" w:themeShade="D8" w:sz="6" w:space="0"/>
              <w:right w:val="single" w:color="D7D7D7" w:themeColor="background1" w:themeShade="D8" w:sz="6" w:space="0"/>
            </w:tcBorders>
            <w:shd w:val="solid" w:color="F1F1F1" w:themeColor="background1" w:themeShade="F2" w:fill="FFFFFF" w:themeFill="background1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r>
              <w:rPr>
                <w:color w:val="FF0000"/>
              </w:rPr>
              <w:fldChar w:fldCharType="begin"/>
            </w:r>
            <w:r>
              <w:rPr>
                <w:color w:val="FF0000"/>
              </w:rPr>
              <w:instrText xml:space="preserve"> HYPERLINK "http://www.w3school.com.cn/tags/att_audio_autoplay.asp" </w:instrText>
            </w:r>
            <w:r>
              <w:rPr>
                <w:color w:val="FF0000"/>
              </w:rPr>
              <w:fldChar w:fldCharType="separate"/>
            </w:r>
            <w:r>
              <w:rPr>
                <w:color w:val="FF0000"/>
              </w:rPr>
              <w:t>autoplay</w:t>
            </w:r>
            <w:r>
              <w:rPr>
                <w:color w:val="FF0000"/>
              </w:rPr>
              <w:fldChar w:fldCharType="end"/>
            </w:r>
          </w:p>
        </w:tc>
        <w:tc>
          <w:tcPr>
            <w:tcW w:w="1234" w:type="dxa"/>
            <w:tcBorders>
              <w:top w:val="single" w:color="D7D7D7" w:themeColor="background1" w:themeShade="D8" w:sz="6" w:space="0"/>
              <w:left w:val="single" w:color="D7D7D7" w:themeColor="background1" w:themeShade="D8" w:sz="6" w:space="0"/>
              <w:bottom w:val="single" w:color="D7D7D7" w:themeColor="background1" w:themeShade="D8" w:sz="6" w:space="0"/>
              <w:right w:val="single" w:color="D7D7D7" w:themeColor="background1" w:themeShade="D8" w:sz="6" w:space="0"/>
            </w:tcBorders>
            <w:shd w:val="solid" w:color="F1F1F1" w:themeColor="background1" w:themeShade="F2" w:fill="FFFFFF" w:themeFill="background1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r>
              <w:t>autoplay</w:t>
            </w:r>
          </w:p>
        </w:tc>
        <w:tc>
          <w:tcPr>
            <w:tcW w:w="5729" w:type="dxa"/>
            <w:tcBorders>
              <w:top w:val="single" w:color="D7D7D7" w:themeColor="background1" w:themeShade="D8" w:sz="6" w:space="0"/>
              <w:left w:val="single" w:color="D7D7D7" w:themeColor="background1" w:themeShade="D8" w:sz="6" w:space="0"/>
              <w:bottom w:val="single" w:color="D7D7D7" w:themeColor="background1" w:themeShade="D8" w:sz="6" w:space="0"/>
              <w:right w:val="single" w:color="D7D7D7" w:themeColor="background1" w:themeShade="D8" w:sz="6" w:space="0"/>
            </w:tcBorders>
            <w:shd w:val="solid" w:color="F1F1F1" w:themeColor="background1" w:themeShade="F2" w:fill="FFFFFF" w:themeFill="background1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r>
              <w:t>如果出现该属性，则音频在就绪后马上播放。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single" w:color="AAAAAA" w:sz="6" w:space="0"/>
            <w:insideV w:val="single" w:color="AAAAAA" w:sz="6" w:space="0"/>
          </w:tblBorders>
          <w:shd w:val="clear" w:color="auto" w:fill="E7E6E6" w:themeFill="background2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83" w:type="dxa"/>
            <w:tcBorders>
              <w:top w:val="single" w:color="D7D7D7" w:themeColor="background1" w:themeShade="D8" w:sz="6" w:space="0"/>
              <w:left w:val="single" w:color="D7D7D7" w:themeColor="background1" w:themeShade="D8" w:sz="6" w:space="0"/>
              <w:bottom w:val="single" w:color="D7D7D7" w:themeColor="background1" w:themeShade="D8" w:sz="6" w:space="0"/>
              <w:right w:val="single" w:color="D7D7D7" w:themeColor="background1" w:themeShade="D8" w:sz="6" w:space="0"/>
            </w:tcBorders>
            <w:shd w:val="solid" w:color="F1F1F1" w:themeColor="background1" w:themeShade="F2" w:fill="FFFFFF" w:themeFill="background1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r>
              <w:rPr>
                <w:color w:val="FF0000"/>
              </w:rPr>
              <w:fldChar w:fldCharType="begin"/>
            </w:r>
            <w:r>
              <w:rPr>
                <w:color w:val="FF0000"/>
              </w:rPr>
              <w:instrText xml:space="preserve"> HYPERLINK "http://www.w3school.com.cn/tags/att_audio_controls.asp" </w:instrText>
            </w:r>
            <w:r>
              <w:rPr>
                <w:color w:val="FF0000"/>
              </w:rPr>
              <w:fldChar w:fldCharType="separate"/>
            </w:r>
            <w:r>
              <w:rPr>
                <w:color w:val="FF0000"/>
              </w:rPr>
              <w:t>controls</w:t>
            </w:r>
            <w:r>
              <w:rPr>
                <w:color w:val="FF0000"/>
              </w:rPr>
              <w:fldChar w:fldCharType="end"/>
            </w:r>
          </w:p>
        </w:tc>
        <w:tc>
          <w:tcPr>
            <w:tcW w:w="1234" w:type="dxa"/>
            <w:tcBorders>
              <w:top w:val="single" w:color="D7D7D7" w:themeColor="background1" w:themeShade="D8" w:sz="6" w:space="0"/>
              <w:left w:val="single" w:color="D7D7D7" w:themeColor="background1" w:themeShade="D8" w:sz="6" w:space="0"/>
              <w:bottom w:val="single" w:color="D7D7D7" w:themeColor="background1" w:themeShade="D8" w:sz="6" w:space="0"/>
              <w:right w:val="single" w:color="D7D7D7" w:themeColor="background1" w:themeShade="D8" w:sz="6" w:space="0"/>
            </w:tcBorders>
            <w:shd w:val="solid" w:color="F1F1F1" w:themeColor="background1" w:themeShade="F2" w:fill="FFFFFF" w:themeFill="background1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r>
              <w:t>controls</w:t>
            </w:r>
          </w:p>
        </w:tc>
        <w:tc>
          <w:tcPr>
            <w:tcW w:w="5729" w:type="dxa"/>
            <w:tcBorders>
              <w:top w:val="single" w:color="D7D7D7" w:themeColor="background1" w:themeShade="D8" w:sz="6" w:space="0"/>
              <w:left w:val="single" w:color="D7D7D7" w:themeColor="background1" w:themeShade="D8" w:sz="6" w:space="0"/>
              <w:bottom w:val="single" w:color="D7D7D7" w:themeColor="background1" w:themeShade="D8" w:sz="6" w:space="0"/>
              <w:right w:val="single" w:color="D7D7D7" w:themeColor="background1" w:themeShade="D8" w:sz="6" w:space="0"/>
            </w:tcBorders>
            <w:shd w:val="solid" w:color="F1F1F1" w:themeColor="background1" w:themeShade="F2" w:fill="FFFFFF" w:themeFill="background1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r>
              <w:t>如果出现该属性，则向用户显示控件，比如播放按钮。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single" w:color="AAAAAA" w:sz="6" w:space="0"/>
            <w:insideV w:val="single" w:color="AAAAAA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83" w:type="dxa"/>
            <w:tcBorders>
              <w:top w:val="single" w:color="D7D7D7" w:themeColor="background1" w:themeShade="D8" w:sz="6" w:space="0"/>
              <w:left w:val="single" w:color="D7D7D7" w:themeColor="background1" w:themeShade="D8" w:sz="6" w:space="0"/>
              <w:bottom w:val="single" w:color="D7D7D7" w:themeColor="background1" w:themeShade="D8" w:sz="6" w:space="0"/>
              <w:right w:val="single" w:color="D7D7D7" w:themeColor="background1" w:themeShade="D8" w:sz="6" w:space="0"/>
            </w:tcBorders>
            <w:shd w:val="solid" w:color="F1F1F1" w:themeColor="background1" w:themeShade="F2" w:fill="FFFFFF" w:themeFill="background1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r>
              <w:fldChar w:fldCharType="begin"/>
            </w:r>
            <w:r>
              <w:instrText xml:space="preserve"> HYPERLINK "http://www.w3school.com.cn/tags/att_audio_loop.asp" </w:instrText>
            </w:r>
            <w:r>
              <w:fldChar w:fldCharType="separate"/>
            </w:r>
            <w:r>
              <w:t>loop</w:t>
            </w:r>
            <w:r>
              <w:fldChar w:fldCharType="end"/>
            </w:r>
          </w:p>
        </w:tc>
        <w:tc>
          <w:tcPr>
            <w:tcW w:w="1234" w:type="dxa"/>
            <w:tcBorders>
              <w:top w:val="single" w:color="D7D7D7" w:themeColor="background1" w:themeShade="D8" w:sz="6" w:space="0"/>
              <w:left w:val="single" w:color="D7D7D7" w:themeColor="background1" w:themeShade="D8" w:sz="6" w:space="0"/>
              <w:bottom w:val="single" w:color="D7D7D7" w:themeColor="background1" w:themeShade="D8" w:sz="6" w:space="0"/>
              <w:right w:val="single" w:color="D7D7D7" w:themeColor="background1" w:themeShade="D8" w:sz="6" w:space="0"/>
            </w:tcBorders>
            <w:shd w:val="solid" w:color="F1F1F1" w:themeColor="background1" w:themeShade="F2" w:fill="FFFFFF" w:themeFill="background1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r>
              <w:t>loop</w:t>
            </w:r>
          </w:p>
        </w:tc>
        <w:tc>
          <w:tcPr>
            <w:tcW w:w="5729" w:type="dxa"/>
            <w:tcBorders>
              <w:top w:val="single" w:color="D7D7D7" w:themeColor="background1" w:themeShade="D8" w:sz="6" w:space="0"/>
              <w:left w:val="single" w:color="D7D7D7" w:themeColor="background1" w:themeShade="D8" w:sz="6" w:space="0"/>
              <w:bottom w:val="single" w:color="D7D7D7" w:themeColor="background1" w:themeShade="D8" w:sz="6" w:space="0"/>
              <w:right w:val="single" w:color="D7D7D7" w:themeColor="background1" w:themeShade="D8" w:sz="6" w:space="0"/>
            </w:tcBorders>
            <w:shd w:val="solid" w:color="F1F1F1" w:themeColor="background1" w:themeShade="F2" w:fill="FFFFFF" w:themeFill="background1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r>
              <w:t>如果出现该属性，则每当音频结束时重新开始播放。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single" w:color="AAAAAA" w:sz="6" w:space="0"/>
            <w:insideV w:val="single" w:color="AAAAAA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83" w:type="dxa"/>
            <w:tcBorders>
              <w:top w:val="single" w:color="D7D7D7" w:themeColor="background1" w:themeShade="D8" w:sz="6" w:space="0"/>
              <w:left w:val="single" w:color="D7D7D7" w:themeColor="background1" w:themeShade="D8" w:sz="6" w:space="0"/>
              <w:bottom w:val="single" w:color="D7D7D7" w:themeColor="background1" w:themeShade="D8" w:sz="6" w:space="0"/>
              <w:right w:val="single" w:color="D7D7D7" w:themeColor="background1" w:themeShade="D8" w:sz="6" w:space="0"/>
            </w:tcBorders>
            <w:shd w:val="solid" w:color="F1F1F1" w:themeColor="background1" w:themeShade="F2" w:fill="FFFFFF" w:themeFill="background1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r>
              <w:fldChar w:fldCharType="begin"/>
            </w:r>
            <w:r>
              <w:instrText xml:space="preserve"> HYPERLINK "http://www.w3school.com.cn/tags/att_audio_muted.asp" </w:instrText>
            </w:r>
            <w:r>
              <w:fldChar w:fldCharType="separate"/>
            </w:r>
            <w:r>
              <w:t>muted</w:t>
            </w:r>
            <w:r>
              <w:fldChar w:fldCharType="end"/>
            </w:r>
          </w:p>
        </w:tc>
        <w:tc>
          <w:tcPr>
            <w:tcW w:w="1234" w:type="dxa"/>
            <w:tcBorders>
              <w:top w:val="single" w:color="D7D7D7" w:themeColor="background1" w:themeShade="D8" w:sz="6" w:space="0"/>
              <w:left w:val="single" w:color="D7D7D7" w:themeColor="background1" w:themeShade="D8" w:sz="6" w:space="0"/>
              <w:bottom w:val="single" w:color="D7D7D7" w:themeColor="background1" w:themeShade="D8" w:sz="6" w:space="0"/>
              <w:right w:val="single" w:color="D7D7D7" w:themeColor="background1" w:themeShade="D8" w:sz="6" w:space="0"/>
            </w:tcBorders>
            <w:shd w:val="solid" w:color="F1F1F1" w:themeColor="background1" w:themeShade="F2" w:fill="FFFFFF" w:themeFill="background1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r>
              <w:t>muted</w:t>
            </w:r>
          </w:p>
        </w:tc>
        <w:tc>
          <w:tcPr>
            <w:tcW w:w="5729" w:type="dxa"/>
            <w:tcBorders>
              <w:top w:val="single" w:color="D7D7D7" w:themeColor="background1" w:themeShade="D8" w:sz="6" w:space="0"/>
              <w:left w:val="single" w:color="D7D7D7" w:themeColor="background1" w:themeShade="D8" w:sz="6" w:space="0"/>
              <w:bottom w:val="single" w:color="D7D7D7" w:themeColor="background1" w:themeShade="D8" w:sz="6" w:space="0"/>
              <w:right w:val="single" w:color="D7D7D7" w:themeColor="background1" w:themeShade="D8" w:sz="6" w:space="0"/>
            </w:tcBorders>
            <w:shd w:val="solid" w:color="F1F1F1" w:themeColor="background1" w:themeShade="F2" w:fill="FFFFFF" w:themeFill="background1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r>
              <w:t>规定视频输出应该被静音。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single" w:color="AAAAAA" w:sz="6" w:space="0"/>
            <w:insideV w:val="single" w:color="AAAAAA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83" w:type="dxa"/>
            <w:tcBorders>
              <w:top w:val="single" w:color="D7D7D7" w:themeColor="background1" w:themeShade="D8" w:sz="6" w:space="0"/>
              <w:left w:val="single" w:color="D7D7D7" w:themeColor="background1" w:themeShade="D8" w:sz="6" w:space="0"/>
              <w:bottom w:val="single" w:color="D7D7D7" w:themeColor="background1" w:themeShade="D8" w:sz="6" w:space="0"/>
              <w:right w:val="single" w:color="D7D7D7" w:themeColor="background1" w:themeShade="D8" w:sz="6" w:space="0"/>
            </w:tcBorders>
            <w:shd w:val="solid" w:color="F1F1F1" w:themeColor="background1" w:themeShade="F2" w:fill="FFFFFF" w:themeFill="background1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r>
              <w:fldChar w:fldCharType="begin"/>
            </w:r>
            <w:r>
              <w:instrText xml:space="preserve"> HYPERLINK "http://www.w3school.com.cn/tags/att_audio_preload.asp" </w:instrText>
            </w:r>
            <w:r>
              <w:fldChar w:fldCharType="separate"/>
            </w:r>
            <w:r>
              <w:t>preload</w:t>
            </w:r>
            <w:r>
              <w:fldChar w:fldCharType="end"/>
            </w:r>
          </w:p>
        </w:tc>
        <w:tc>
          <w:tcPr>
            <w:tcW w:w="1234" w:type="dxa"/>
            <w:tcBorders>
              <w:top w:val="single" w:color="D7D7D7" w:themeColor="background1" w:themeShade="D8" w:sz="6" w:space="0"/>
              <w:left w:val="single" w:color="D7D7D7" w:themeColor="background1" w:themeShade="D8" w:sz="6" w:space="0"/>
              <w:bottom w:val="single" w:color="D7D7D7" w:themeColor="background1" w:themeShade="D8" w:sz="6" w:space="0"/>
              <w:right w:val="single" w:color="D7D7D7" w:themeColor="background1" w:themeShade="D8" w:sz="6" w:space="0"/>
            </w:tcBorders>
            <w:shd w:val="solid" w:color="F1F1F1" w:themeColor="background1" w:themeShade="F2" w:fill="FFFFFF" w:themeFill="background1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r>
              <w:t>preload</w:t>
            </w:r>
          </w:p>
        </w:tc>
        <w:tc>
          <w:tcPr>
            <w:tcW w:w="5729" w:type="dxa"/>
            <w:tcBorders>
              <w:top w:val="single" w:color="D7D7D7" w:themeColor="background1" w:themeShade="D8" w:sz="6" w:space="0"/>
              <w:left w:val="single" w:color="D7D7D7" w:themeColor="background1" w:themeShade="D8" w:sz="6" w:space="0"/>
              <w:bottom w:val="single" w:color="D7D7D7" w:themeColor="background1" w:themeShade="D8" w:sz="6" w:space="0"/>
              <w:right w:val="single" w:color="D7D7D7" w:themeColor="background1" w:themeShade="D8" w:sz="6" w:space="0"/>
            </w:tcBorders>
            <w:shd w:val="solid" w:color="F1F1F1" w:themeColor="background1" w:themeShade="F2" w:fill="FFFFFF" w:themeFill="background1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r>
              <w:t>如果出现该属性，则音频在页面加载时进行加载，并预备播放。</w:t>
            </w:r>
          </w:p>
          <w:p>
            <w:r>
              <w:t>如果使用 "autoplay"，则忽略该属性。</w:t>
            </w:r>
          </w:p>
        </w:tc>
      </w:tr>
      <w:tr>
        <w:tblPrEx>
          <w:tblBorders>
            <w:top w:val="single" w:color="AAAAAA" w:sz="6" w:space="0"/>
            <w:left w:val="single" w:color="AAAAAA" w:sz="6" w:space="0"/>
            <w:bottom w:val="single" w:color="AAAAAA" w:sz="6" w:space="0"/>
            <w:right w:val="single" w:color="AAAAAA" w:sz="6" w:space="0"/>
            <w:insideH w:val="single" w:color="AAAAAA" w:sz="6" w:space="0"/>
            <w:insideV w:val="single" w:color="AAAAAA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683" w:type="dxa"/>
            <w:tcBorders>
              <w:top w:val="single" w:color="D7D7D7" w:themeColor="background1" w:themeShade="D8" w:sz="6" w:space="0"/>
              <w:left w:val="single" w:color="D7D7D7" w:themeColor="background1" w:themeShade="D8" w:sz="6" w:space="0"/>
              <w:bottom w:val="single" w:color="D7D7D7" w:themeColor="background1" w:themeShade="D8" w:sz="6" w:space="0"/>
              <w:right w:val="single" w:color="D7D7D7" w:themeColor="background1" w:themeShade="D8" w:sz="6" w:space="0"/>
            </w:tcBorders>
            <w:shd w:val="solid" w:color="F1F1F1" w:themeColor="background1" w:themeShade="F2" w:fill="FFFFFF" w:themeFill="background1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r>
              <w:rPr>
                <w:color w:val="FF0000"/>
              </w:rPr>
              <w:fldChar w:fldCharType="begin"/>
            </w:r>
            <w:r>
              <w:rPr>
                <w:color w:val="FF0000"/>
              </w:rPr>
              <w:instrText xml:space="preserve"> HYPERLINK "http://www.w3school.com.cn/tags/att_audio_src.asp" </w:instrText>
            </w:r>
            <w:r>
              <w:rPr>
                <w:color w:val="FF0000"/>
              </w:rPr>
              <w:fldChar w:fldCharType="separate"/>
            </w:r>
            <w:r>
              <w:rPr>
                <w:color w:val="FF0000"/>
              </w:rPr>
              <w:t>src</w:t>
            </w:r>
            <w:r>
              <w:rPr>
                <w:color w:val="FF0000"/>
              </w:rPr>
              <w:fldChar w:fldCharType="end"/>
            </w:r>
          </w:p>
        </w:tc>
        <w:tc>
          <w:tcPr>
            <w:tcW w:w="1234" w:type="dxa"/>
            <w:tcBorders>
              <w:top w:val="single" w:color="D7D7D7" w:themeColor="background1" w:themeShade="D8" w:sz="6" w:space="0"/>
              <w:left w:val="single" w:color="D7D7D7" w:themeColor="background1" w:themeShade="D8" w:sz="6" w:space="0"/>
              <w:bottom w:val="single" w:color="D7D7D7" w:themeColor="background1" w:themeShade="D8" w:sz="6" w:space="0"/>
              <w:right w:val="single" w:color="D7D7D7" w:themeColor="background1" w:themeShade="D8" w:sz="6" w:space="0"/>
            </w:tcBorders>
            <w:shd w:val="solid" w:color="F1F1F1" w:themeColor="background1" w:themeShade="F2" w:fill="FFFFFF" w:themeFill="background1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r>
              <w:t>url</w:t>
            </w:r>
          </w:p>
        </w:tc>
        <w:tc>
          <w:tcPr>
            <w:tcW w:w="5729" w:type="dxa"/>
            <w:tcBorders>
              <w:top w:val="single" w:color="D7D7D7" w:themeColor="background1" w:themeShade="D8" w:sz="6" w:space="0"/>
              <w:left w:val="single" w:color="D7D7D7" w:themeColor="background1" w:themeShade="D8" w:sz="6" w:space="0"/>
              <w:bottom w:val="single" w:color="D7D7D7" w:themeColor="background1" w:themeShade="D8" w:sz="6" w:space="0"/>
              <w:right w:val="single" w:color="D7D7D7" w:themeColor="background1" w:themeShade="D8" w:sz="6" w:space="0"/>
            </w:tcBorders>
            <w:shd w:val="solid" w:color="F1F1F1" w:themeColor="background1" w:themeShade="F2" w:fill="FFFFFF" w:themeFill="background1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r>
              <w:t>要播放的音频的 URL。</w:t>
            </w:r>
          </w:p>
        </w:tc>
      </w:tr>
    </w:tbl>
    <w:p>
      <w:pPr>
        <w:pStyle w:val="39"/>
      </w:pPr>
    </w:p>
    <w:p>
      <w:pPr>
        <w:pStyle w:val="39"/>
        <w:ind w:left="0" w:leftChars="0" w:firstLine="0" w:firstLineChars="0"/>
      </w:pPr>
      <w:r>
        <w:rPr>
          <w:rFonts w:hint="eastAsia"/>
          <w:lang w:eastAsia="zh-CN"/>
        </w:rPr>
        <w:t>示例</w:t>
      </w:r>
      <w:r>
        <w:t>：</w:t>
      </w:r>
    </w:p>
    <w:p>
      <w:pPr>
        <w:pStyle w:val="46"/>
      </w:pPr>
      <w:r>
        <w:t>&lt;audio src="img/beyond.mp3" controls="controls"&gt;</w:t>
      </w:r>
    </w:p>
    <w:p>
      <w:pPr>
        <w:pStyle w:val="4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您的浏览器不支持audio标签</w:t>
      </w:r>
    </w:p>
    <w:p>
      <w:pPr>
        <w:pStyle w:val="46"/>
      </w:pPr>
      <w:r>
        <w:t>&lt;/audio&gt;</w:t>
      </w:r>
    </w:p>
    <w:p>
      <w:pPr>
        <w:pStyle w:val="46"/>
      </w:pPr>
    </w:p>
    <w:p>
      <w:pPr>
        <w:pStyle w:val="46"/>
        <w:rPr>
          <w:rFonts w:hint="eastAsia"/>
        </w:rPr>
      </w:pPr>
      <w:r>
        <w:drawing>
          <wp:inline distT="0" distB="0" distL="0" distR="0">
            <wp:extent cx="2894965" cy="34226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>1.3 a</w:t>
      </w:r>
      <w:r>
        <w:rPr>
          <w:rFonts w:hint="eastAsia"/>
        </w:rPr>
        <w:t>u</w:t>
      </w:r>
      <w:r>
        <w:t>di</w:t>
      </w:r>
      <w:r>
        <w:rPr>
          <w:rFonts w:hint="eastAsia"/>
          <w:lang w:val="en-US" w:eastAsia="zh-CN"/>
        </w:rPr>
        <w:t>o标签</w:t>
      </w:r>
      <w:r>
        <w:t>支持的</w:t>
      </w:r>
      <w:r>
        <w:rPr>
          <w:rFonts w:hint="eastAsia"/>
        </w:rPr>
        <w:t>音频格式</w:t>
      </w:r>
    </w:p>
    <w:p>
      <w:r>
        <w:rPr>
          <w:rFonts w:hint="eastAsia"/>
        </w:rPr>
        <w:t>当前，audio 元素支持三种音频格式：</w:t>
      </w:r>
    </w:p>
    <w:tbl>
      <w:tblPr>
        <w:tblStyle w:val="28"/>
        <w:tblW w:w="8350" w:type="dxa"/>
        <w:tblInd w:w="9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25"/>
        <w:gridCol w:w="1365"/>
        <w:gridCol w:w="1365"/>
        <w:gridCol w:w="1365"/>
        <w:gridCol w:w="1365"/>
        <w:gridCol w:w="1365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2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D5D5D5" w:fill="auto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</w:tcPr>
          <w:p>
            <w:pPr>
              <w:shd w:val="solid" w:color="D5D5D5" w:fill="auto"/>
              <w:autoSpaceDN w:val="0"/>
              <w:jc w:val="left"/>
              <w:textAlignment w:val="baseline"/>
              <w:rPr>
                <w:rFonts w:ascii="Verdana"/>
                <w:b/>
                <w:color w:val="000000"/>
                <w:sz w:val="18"/>
                <w:shd w:val="clear" w:color="auto" w:fill="D5D5D5"/>
              </w:rPr>
            </w:pPr>
            <w:r>
              <w:rPr>
                <w:rFonts w:ascii="Verdana"/>
                <w:b/>
                <w:color w:val="000000"/>
                <w:sz w:val="18"/>
                <w:shd w:val="clear" w:color="auto" w:fill="D5D5D5"/>
              </w:rPr>
              <w:t xml:space="preserve"> </w:t>
            </w:r>
          </w:p>
        </w:tc>
        <w:tc>
          <w:tcPr>
            <w:tcW w:w="136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D5D5D5" w:fill="auto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</w:tcPr>
          <w:p>
            <w:pPr>
              <w:shd w:val="solid" w:color="D5D5D5" w:fill="auto"/>
              <w:autoSpaceDN w:val="0"/>
              <w:jc w:val="left"/>
              <w:textAlignment w:val="baseline"/>
              <w:rPr>
                <w:rFonts w:ascii="Verdana"/>
                <w:b/>
                <w:color w:val="000000"/>
                <w:sz w:val="18"/>
                <w:shd w:val="clear" w:color="auto" w:fill="D5D5D5"/>
              </w:rPr>
            </w:pPr>
            <w:r>
              <w:rPr>
                <w:rFonts w:ascii="Verdana"/>
                <w:b/>
                <w:color w:val="000000"/>
                <w:sz w:val="18"/>
                <w:shd w:val="clear" w:color="auto" w:fill="D5D5D5"/>
              </w:rPr>
              <w:t>IE 9</w:t>
            </w:r>
          </w:p>
        </w:tc>
        <w:tc>
          <w:tcPr>
            <w:tcW w:w="136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D5D5D5" w:fill="auto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</w:tcPr>
          <w:p>
            <w:pPr>
              <w:shd w:val="solid" w:color="D5D5D5" w:fill="auto"/>
              <w:autoSpaceDN w:val="0"/>
              <w:jc w:val="left"/>
              <w:textAlignment w:val="baseline"/>
              <w:rPr>
                <w:rFonts w:ascii="Verdana"/>
                <w:b/>
                <w:color w:val="000000"/>
                <w:sz w:val="18"/>
                <w:shd w:val="clear" w:color="auto" w:fill="D5D5D5"/>
              </w:rPr>
            </w:pPr>
            <w:r>
              <w:rPr>
                <w:rFonts w:ascii="Verdana"/>
                <w:b/>
                <w:color w:val="000000"/>
                <w:sz w:val="18"/>
                <w:shd w:val="clear" w:color="auto" w:fill="D5D5D5"/>
              </w:rPr>
              <w:t>Firefox .5</w:t>
            </w:r>
          </w:p>
        </w:tc>
        <w:tc>
          <w:tcPr>
            <w:tcW w:w="136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D5D5D5" w:fill="auto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</w:tcPr>
          <w:p>
            <w:pPr>
              <w:shd w:val="solid" w:color="D5D5D5" w:fill="auto"/>
              <w:autoSpaceDN w:val="0"/>
              <w:jc w:val="left"/>
              <w:textAlignment w:val="baseline"/>
              <w:rPr>
                <w:rFonts w:ascii="Verdana"/>
                <w:b/>
                <w:color w:val="000000"/>
                <w:sz w:val="18"/>
                <w:shd w:val="clear" w:color="auto" w:fill="D5D5D5"/>
              </w:rPr>
            </w:pPr>
            <w:r>
              <w:rPr>
                <w:rFonts w:ascii="Verdana"/>
                <w:b/>
                <w:color w:val="000000"/>
                <w:sz w:val="18"/>
                <w:shd w:val="clear" w:color="auto" w:fill="D5D5D5"/>
              </w:rPr>
              <w:t>Opera 0.5</w:t>
            </w:r>
          </w:p>
        </w:tc>
        <w:tc>
          <w:tcPr>
            <w:tcW w:w="136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D5D5D5" w:fill="auto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</w:tcPr>
          <w:p>
            <w:pPr>
              <w:shd w:val="solid" w:color="D5D5D5" w:fill="auto"/>
              <w:autoSpaceDN w:val="0"/>
              <w:jc w:val="left"/>
              <w:textAlignment w:val="baseline"/>
              <w:rPr>
                <w:rFonts w:ascii="Verdana"/>
                <w:b/>
                <w:color w:val="000000"/>
                <w:sz w:val="18"/>
                <w:shd w:val="clear" w:color="auto" w:fill="D5D5D5"/>
              </w:rPr>
            </w:pPr>
            <w:r>
              <w:rPr>
                <w:rFonts w:ascii="Verdana"/>
                <w:b/>
                <w:color w:val="000000"/>
                <w:sz w:val="18"/>
                <w:shd w:val="clear" w:color="auto" w:fill="D5D5D5"/>
              </w:rPr>
              <w:t>Chrome .0</w:t>
            </w:r>
          </w:p>
        </w:tc>
        <w:tc>
          <w:tcPr>
            <w:tcW w:w="136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D5D5D5" w:fill="auto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</w:tcPr>
          <w:p>
            <w:pPr>
              <w:shd w:val="solid" w:color="D5D5D5" w:fill="auto"/>
              <w:autoSpaceDN w:val="0"/>
              <w:jc w:val="left"/>
              <w:textAlignment w:val="baseline"/>
              <w:rPr>
                <w:rFonts w:ascii="Verdana"/>
                <w:b/>
                <w:color w:val="000000"/>
                <w:sz w:val="18"/>
                <w:shd w:val="clear" w:color="auto" w:fill="D5D5D5"/>
              </w:rPr>
            </w:pPr>
            <w:r>
              <w:rPr>
                <w:rFonts w:ascii="Verdana"/>
                <w:b/>
                <w:color w:val="000000"/>
                <w:sz w:val="18"/>
                <w:shd w:val="clear" w:color="auto" w:fill="D5D5D5"/>
              </w:rPr>
              <w:t>Safari 3.0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2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EFEFEF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shd w:val="solid" w:color="EFEFEF" w:fill="auto"/>
              <w:autoSpaceDN w:val="0"/>
              <w:textAlignment w:val="top"/>
              <w:rPr>
                <w:rFonts w:ascii="Verdana"/>
                <w:color w:val="000000"/>
                <w:sz w:val="18"/>
                <w:shd w:val="clear" w:color="auto" w:fill="EFEFEF"/>
              </w:rPr>
            </w:pPr>
            <w:r>
              <w:rPr>
                <w:rFonts w:ascii="Verdana"/>
                <w:color w:val="000000"/>
                <w:sz w:val="18"/>
                <w:shd w:val="clear" w:color="auto" w:fill="EFEFEF"/>
              </w:rPr>
              <w:t>Ogg Vorbis</w:t>
            </w:r>
          </w:p>
        </w:tc>
        <w:tc>
          <w:tcPr>
            <w:tcW w:w="136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EFEFEF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shd w:val="solid" w:color="EFEFEF" w:fill="auto"/>
              <w:autoSpaceDN w:val="0"/>
              <w:textAlignment w:val="top"/>
              <w:rPr>
                <w:rFonts w:ascii="Verdana"/>
                <w:color w:val="000000"/>
                <w:sz w:val="18"/>
                <w:shd w:val="clear" w:color="auto" w:fill="EFEFEF"/>
              </w:rPr>
            </w:pPr>
            <w:r>
              <w:rPr>
                <w:rFonts w:ascii="Verdana"/>
                <w:color w:val="000000"/>
                <w:sz w:val="18"/>
                <w:shd w:val="clear" w:color="auto" w:fill="EFEFEF"/>
              </w:rPr>
              <w:t xml:space="preserve"> </w:t>
            </w:r>
          </w:p>
        </w:tc>
        <w:tc>
          <w:tcPr>
            <w:tcW w:w="136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EFEFEF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shd w:val="solid" w:color="EFEFEF" w:fill="auto"/>
              <w:autoSpaceDN w:val="0"/>
              <w:textAlignment w:val="top"/>
              <w:rPr>
                <w:rFonts w:ascii="Verdana"/>
                <w:color w:val="000000"/>
                <w:sz w:val="18"/>
                <w:shd w:val="clear" w:color="auto" w:fill="EFEFEF"/>
              </w:rPr>
            </w:pPr>
            <w:r>
              <w:rPr>
                <w:rFonts w:ascii="Verdana"/>
                <w:color w:val="000000"/>
                <w:sz w:val="18"/>
                <w:shd w:val="clear" w:color="auto" w:fill="EFEFEF"/>
              </w:rPr>
              <w:t>√</w:t>
            </w:r>
          </w:p>
        </w:tc>
        <w:tc>
          <w:tcPr>
            <w:tcW w:w="136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EFEFEF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shd w:val="solid" w:color="EFEFEF" w:fill="auto"/>
              <w:autoSpaceDN w:val="0"/>
              <w:textAlignment w:val="top"/>
              <w:rPr>
                <w:rFonts w:ascii="Verdana"/>
                <w:color w:val="000000"/>
                <w:sz w:val="18"/>
                <w:shd w:val="clear" w:color="auto" w:fill="EFEFEF"/>
              </w:rPr>
            </w:pPr>
            <w:r>
              <w:rPr>
                <w:rFonts w:ascii="Verdana"/>
                <w:color w:val="000000"/>
                <w:sz w:val="18"/>
                <w:shd w:val="clear" w:color="auto" w:fill="EFEFEF"/>
              </w:rPr>
              <w:t>√</w:t>
            </w:r>
          </w:p>
        </w:tc>
        <w:tc>
          <w:tcPr>
            <w:tcW w:w="136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EFEFEF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shd w:val="solid" w:color="EFEFEF" w:fill="auto"/>
              <w:autoSpaceDN w:val="0"/>
              <w:textAlignment w:val="top"/>
              <w:rPr>
                <w:rFonts w:ascii="Verdana"/>
                <w:color w:val="000000"/>
                <w:sz w:val="18"/>
                <w:shd w:val="clear" w:color="auto" w:fill="EFEFEF"/>
              </w:rPr>
            </w:pPr>
            <w:r>
              <w:rPr>
                <w:rFonts w:ascii="Verdana"/>
                <w:color w:val="000000"/>
                <w:sz w:val="18"/>
                <w:shd w:val="clear" w:color="auto" w:fill="EFEFEF"/>
              </w:rPr>
              <w:t>√</w:t>
            </w:r>
          </w:p>
        </w:tc>
        <w:tc>
          <w:tcPr>
            <w:tcW w:w="136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EFEFEF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shd w:val="solid" w:color="EFEFEF" w:fill="auto"/>
              <w:autoSpaceDN w:val="0"/>
              <w:textAlignment w:val="top"/>
              <w:rPr>
                <w:rFonts w:ascii="Verdana"/>
                <w:color w:val="000000"/>
                <w:sz w:val="18"/>
                <w:shd w:val="clear" w:color="auto" w:fill="EFEFEF"/>
              </w:rPr>
            </w:pPr>
            <w:r>
              <w:rPr>
                <w:rFonts w:ascii="Verdana"/>
                <w:color w:val="000000"/>
                <w:sz w:val="18"/>
                <w:shd w:val="clear" w:color="auto" w:fill="EFEFEF"/>
              </w:rPr>
              <w:t xml:space="preserve"> 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2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EFEFEF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shd w:val="solid" w:color="EFEFEF" w:fill="auto"/>
              <w:autoSpaceDN w:val="0"/>
              <w:textAlignment w:val="top"/>
              <w:rPr>
                <w:rFonts w:ascii="Verdana"/>
                <w:color w:val="000000"/>
                <w:sz w:val="18"/>
                <w:shd w:val="clear" w:color="auto" w:fill="EFEFEF"/>
              </w:rPr>
            </w:pPr>
            <w:r>
              <w:rPr>
                <w:rFonts w:ascii="Verdana"/>
                <w:color w:val="000000"/>
                <w:sz w:val="18"/>
                <w:shd w:val="clear" w:color="auto" w:fill="EFEFEF"/>
              </w:rPr>
              <w:t>MP3</w:t>
            </w:r>
          </w:p>
        </w:tc>
        <w:tc>
          <w:tcPr>
            <w:tcW w:w="136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EFEFEF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shd w:val="solid" w:color="EFEFEF" w:fill="auto"/>
              <w:autoSpaceDN w:val="0"/>
              <w:textAlignment w:val="top"/>
              <w:rPr>
                <w:rFonts w:ascii="Verdana"/>
                <w:color w:val="000000"/>
                <w:sz w:val="18"/>
                <w:shd w:val="clear" w:color="auto" w:fill="EFEFEF"/>
              </w:rPr>
            </w:pPr>
            <w:r>
              <w:rPr>
                <w:rFonts w:ascii="Verdana"/>
                <w:color w:val="000000"/>
                <w:sz w:val="18"/>
                <w:shd w:val="clear" w:color="auto" w:fill="EFEFEF"/>
              </w:rPr>
              <w:t>√</w:t>
            </w:r>
          </w:p>
        </w:tc>
        <w:tc>
          <w:tcPr>
            <w:tcW w:w="136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EFEFEF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shd w:val="solid" w:color="EFEFEF" w:fill="auto"/>
              <w:autoSpaceDN w:val="0"/>
              <w:textAlignment w:val="top"/>
              <w:rPr>
                <w:rFonts w:ascii="Verdana"/>
                <w:color w:val="000000"/>
                <w:sz w:val="18"/>
                <w:shd w:val="clear" w:color="auto" w:fill="EFEFEF"/>
              </w:rPr>
            </w:pPr>
            <w:r>
              <w:rPr>
                <w:rFonts w:ascii="Verdana"/>
                <w:color w:val="000000"/>
                <w:sz w:val="18"/>
                <w:shd w:val="clear" w:color="auto" w:fill="EFEFEF"/>
              </w:rPr>
              <w:t xml:space="preserve"> </w:t>
            </w:r>
          </w:p>
        </w:tc>
        <w:tc>
          <w:tcPr>
            <w:tcW w:w="136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EFEFEF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shd w:val="solid" w:color="EFEFEF" w:fill="auto"/>
              <w:autoSpaceDN w:val="0"/>
              <w:textAlignment w:val="top"/>
              <w:rPr>
                <w:rFonts w:ascii="Verdana"/>
                <w:color w:val="000000"/>
                <w:sz w:val="18"/>
                <w:shd w:val="clear" w:color="auto" w:fill="EFEFEF"/>
              </w:rPr>
            </w:pPr>
            <w:r>
              <w:rPr>
                <w:rFonts w:ascii="Verdana"/>
                <w:color w:val="000000"/>
                <w:sz w:val="18"/>
                <w:shd w:val="clear" w:color="auto" w:fill="EFEFEF"/>
              </w:rPr>
              <w:t xml:space="preserve"> </w:t>
            </w:r>
          </w:p>
        </w:tc>
        <w:tc>
          <w:tcPr>
            <w:tcW w:w="136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EFEFEF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shd w:val="solid" w:color="EFEFEF" w:fill="auto"/>
              <w:autoSpaceDN w:val="0"/>
              <w:textAlignment w:val="top"/>
              <w:rPr>
                <w:rFonts w:ascii="Verdana"/>
                <w:color w:val="000000"/>
                <w:sz w:val="18"/>
                <w:shd w:val="clear" w:color="auto" w:fill="EFEFEF"/>
              </w:rPr>
            </w:pPr>
            <w:r>
              <w:rPr>
                <w:rFonts w:ascii="Verdana"/>
                <w:color w:val="000000"/>
                <w:sz w:val="18"/>
                <w:shd w:val="clear" w:color="auto" w:fill="EFEFEF"/>
              </w:rPr>
              <w:t>√</w:t>
            </w:r>
          </w:p>
        </w:tc>
        <w:tc>
          <w:tcPr>
            <w:tcW w:w="136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EFEFEF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shd w:val="solid" w:color="EFEFEF" w:fill="auto"/>
              <w:autoSpaceDN w:val="0"/>
              <w:textAlignment w:val="top"/>
              <w:rPr>
                <w:rFonts w:ascii="Verdana"/>
                <w:color w:val="000000"/>
                <w:sz w:val="18"/>
                <w:shd w:val="clear" w:color="auto" w:fill="EFEFEF"/>
              </w:rPr>
            </w:pPr>
            <w:r>
              <w:rPr>
                <w:rFonts w:ascii="Verdana"/>
                <w:color w:val="000000"/>
                <w:sz w:val="18"/>
                <w:shd w:val="clear" w:color="auto" w:fill="EFEFEF"/>
              </w:rPr>
              <w:t>√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2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EFEFEF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shd w:val="solid" w:color="EFEFEF" w:fill="auto"/>
              <w:autoSpaceDN w:val="0"/>
              <w:textAlignment w:val="top"/>
              <w:rPr>
                <w:rFonts w:ascii="Verdana"/>
                <w:color w:val="000000"/>
                <w:sz w:val="18"/>
                <w:shd w:val="clear" w:color="auto" w:fill="EFEFEF"/>
              </w:rPr>
            </w:pPr>
            <w:r>
              <w:rPr>
                <w:rFonts w:ascii="Verdana"/>
                <w:color w:val="000000"/>
                <w:sz w:val="18"/>
                <w:shd w:val="clear" w:color="auto" w:fill="EFEFEF"/>
              </w:rPr>
              <w:t>Wav</w:t>
            </w:r>
          </w:p>
        </w:tc>
        <w:tc>
          <w:tcPr>
            <w:tcW w:w="136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EFEFEF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shd w:val="solid" w:color="EFEFEF" w:fill="auto"/>
              <w:autoSpaceDN w:val="0"/>
              <w:textAlignment w:val="top"/>
              <w:rPr>
                <w:rFonts w:ascii="Verdana"/>
                <w:color w:val="000000"/>
                <w:sz w:val="18"/>
                <w:shd w:val="clear" w:color="auto" w:fill="EFEFEF"/>
              </w:rPr>
            </w:pPr>
            <w:r>
              <w:rPr>
                <w:rFonts w:ascii="Verdana"/>
                <w:color w:val="000000"/>
                <w:sz w:val="18"/>
                <w:shd w:val="clear" w:color="auto" w:fill="EFEFEF"/>
              </w:rPr>
              <w:t xml:space="preserve"> </w:t>
            </w:r>
          </w:p>
        </w:tc>
        <w:tc>
          <w:tcPr>
            <w:tcW w:w="136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EFEFEF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shd w:val="solid" w:color="EFEFEF" w:fill="auto"/>
              <w:autoSpaceDN w:val="0"/>
              <w:textAlignment w:val="top"/>
              <w:rPr>
                <w:rFonts w:ascii="Verdana"/>
                <w:color w:val="000000"/>
                <w:sz w:val="18"/>
                <w:shd w:val="clear" w:color="auto" w:fill="EFEFEF"/>
              </w:rPr>
            </w:pPr>
            <w:r>
              <w:rPr>
                <w:rFonts w:ascii="Verdana"/>
                <w:color w:val="000000"/>
                <w:sz w:val="18"/>
                <w:shd w:val="clear" w:color="auto" w:fill="EFEFEF"/>
              </w:rPr>
              <w:t>√</w:t>
            </w:r>
          </w:p>
        </w:tc>
        <w:tc>
          <w:tcPr>
            <w:tcW w:w="136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EFEFEF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shd w:val="solid" w:color="EFEFEF" w:fill="auto"/>
              <w:autoSpaceDN w:val="0"/>
              <w:textAlignment w:val="top"/>
              <w:rPr>
                <w:rFonts w:ascii="Verdana"/>
                <w:color w:val="000000"/>
                <w:sz w:val="18"/>
                <w:shd w:val="clear" w:color="auto" w:fill="EFEFEF"/>
              </w:rPr>
            </w:pPr>
            <w:r>
              <w:rPr>
                <w:rFonts w:ascii="Verdana"/>
                <w:color w:val="000000"/>
                <w:sz w:val="18"/>
                <w:shd w:val="clear" w:color="auto" w:fill="EFEFEF"/>
              </w:rPr>
              <w:t>√</w:t>
            </w:r>
          </w:p>
        </w:tc>
        <w:tc>
          <w:tcPr>
            <w:tcW w:w="136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EFEFEF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shd w:val="solid" w:color="EFEFEF" w:fill="auto"/>
              <w:autoSpaceDN w:val="0"/>
              <w:textAlignment w:val="top"/>
              <w:rPr>
                <w:rFonts w:ascii="Verdana"/>
                <w:color w:val="000000"/>
                <w:sz w:val="18"/>
                <w:shd w:val="clear" w:color="auto" w:fill="EFEFEF"/>
              </w:rPr>
            </w:pPr>
            <w:r>
              <w:rPr>
                <w:rFonts w:ascii="Verdana"/>
                <w:color w:val="000000"/>
                <w:sz w:val="18"/>
                <w:shd w:val="clear" w:color="auto" w:fill="EFEFEF"/>
              </w:rPr>
              <w:t xml:space="preserve"> </w:t>
            </w:r>
          </w:p>
        </w:tc>
        <w:tc>
          <w:tcPr>
            <w:tcW w:w="1365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EFEFEF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shd w:val="solid" w:color="EFEFEF" w:fill="auto"/>
              <w:autoSpaceDN w:val="0"/>
              <w:textAlignment w:val="top"/>
              <w:rPr>
                <w:rFonts w:ascii="Verdana"/>
                <w:color w:val="000000"/>
                <w:sz w:val="18"/>
                <w:shd w:val="clear" w:color="auto" w:fill="EFEFEF"/>
              </w:rPr>
            </w:pPr>
            <w:r>
              <w:rPr>
                <w:rFonts w:ascii="Verdana"/>
                <w:color w:val="000000"/>
                <w:sz w:val="18"/>
                <w:shd w:val="clear" w:color="auto" w:fill="EFEFEF"/>
              </w:rPr>
              <w:t>√</w:t>
            </w:r>
          </w:p>
        </w:tc>
      </w:tr>
    </w:tbl>
    <w:p>
      <w:pPr>
        <w:pStyle w:val="39"/>
        <w:rPr>
          <w:color w:val="FF0000"/>
          <w:highlight w:val="yellow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1.4</w:t>
      </w:r>
      <w:r>
        <w:rPr>
          <w:rFonts w:hint="eastAsia"/>
        </w:rPr>
        <w:t>注意</w:t>
      </w:r>
      <w:r>
        <w:rPr>
          <w:rFonts w:hint="eastAsia"/>
          <w:lang w:eastAsia="zh-CN"/>
        </w:rPr>
        <w:t>事项</w:t>
      </w:r>
    </w:p>
    <w:p>
      <w:pPr>
        <w:pStyle w:val="39"/>
      </w:pPr>
      <w:r>
        <w:t>可以在开始标签和结束标签之间放置文本内容，这样老的浏览器就可以显示出不支持该标签的信息。</w:t>
      </w:r>
    </w:p>
    <w:p>
      <w:pPr>
        <w:rPr>
          <w:rFonts w:hint="eastAsia"/>
          <w:lang w:val="en-US" w:eastAsia="zh-CN"/>
        </w:rPr>
      </w:pPr>
    </w:p>
    <w:p>
      <w:pPr>
        <w:pStyle w:val="3"/>
      </w:pPr>
      <w:r>
        <w:rPr>
          <w:rFonts w:hint="eastAsia"/>
          <w:lang w:val="en-US" w:eastAsia="zh-CN"/>
        </w:rPr>
        <w:t>2、</w:t>
      </w:r>
      <w:r>
        <w:t>video</w:t>
      </w:r>
      <w:r>
        <w:rPr>
          <w:rFonts w:hint="eastAsia"/>
        </w:rPr>
        <w:t>标签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2.1什么是video标签</w:t>
      </w:r>
    </w:p>
    <w:p>
      <w:pPr>
        <w:pStyle w:val="39"/>
        <w:ind w:left="420"/>
      </w:pPr>
      <w:r>
        <w:t>&lt;video&gt; 标签定义</w:t>
      </w:r>
      <w:r>
        <w:rPr>
          <w:color w:val="FF0000"/>
        </w:rPr>
        <w:t>视频</w:t>
      </w:r>
      <w:r>
        <w:t>，比如电影片段或其他视频流。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2.2怎么使用video标签</w:t>
      </w:r>
    </w:p>
    <w:p>
      <w:pPr>
        <w:pStyle w:val="39"/>
      </w:pPr>
      <w:r>
        <w:rPr>
          <w:rFonts w:hint="eastAsia"/>
          <w:lang w:val="en-US" w:eastAsia="zh-CN"/>
        </w:rPr>
        <w:t>基本</w:t>
      </w:r>
      <w:r>
        <w:rPr>
          <w:rFonts w:hint="eastAsia"/>
        </w:rPr>
        <w:t>语法：</w:t>
      </w:r>
    </w:p>
    <w:p>
      <w:pPr>
        <w:pStyle w:val="39"/>
        <w:ind w:left="420" w:leftChars="0"/>
      </w:pPr>
      <w:r>
        <w:rPr>
          <w:rFonts w:hint="eastAsia"/>
        </w:rPr>
        <w:t>&lt;video src="视频文件路径" controls="controls"&gt;</w:t>
      </w:r>
    </w:p>
    <w:p>
      <w:pPr>
        <w:pStyle w:val="39"/>
        <w:ind w:left="420" w:leftChars="0"/>
      </w:pPr>
      <w:r>
        <w:rPr>
          <w:rFonts w:hint="eastAsia"/>
        </w:rPr>
        <w:t xml:space="preserve">   您的浏览器不支持 video 标签。</w:t>
      </w:r>
    </w:p>
    <w:p>
      <w:pPr>
        <w:pStyle w:val="39"/>
        <w:ind w:left="420" w:leftChars="0"/>
      </w:pPr>
      <w:r>
        <w:rPr>
          <w:rFonts w:hint="eastAsia"/>
        </w:rPr>
        <w:t>&lt;/video&gt;</w:t>
      </w:r>
    </w:p>
    <w:p>
      <w:pPr>
        <w:pStyle w:val="39"/>
        <w:rPr>
          <w:rFonts w:hint="eastAsia"/>
        </w:rPr>
      </w:pPr>
      <w:r>
        <w:rPr>
          <w:color w:val="FF0000"/>
        </w:rPr>
        <w:t>提示</w:t>
      </w:r>
      <w:r>
        <w:t>：可以在开始标签和结束标签之间放置文本内容，这样老的浏览器就可以显示出不支持该标签的信息。</w:t>
      </w:r>
    </w:p>
    <w:p/>
    <w:tbl>
      <w:tblPr>
        <w:tblStyle w:val="28"/>
        <w:tblW w:w="8646" w:type="dxa"/>
        <w:tblInd w:w="9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80"/>
        <w:gridCol w:w="1159"/>
        <w:gridCol w:w="5907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D5D5D5" w:fill="auto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</w:tcPr>
          <w:p>
            <w:pPr>
              <w:shd w:val="solid" w:color="D5D5D5" w:fill="auto"/>
              <w:autoSpaceDN w:val="0"/>
              <w:jc w:val="left"/>
              <w:textAlignment w:val="baseline"/>
              <w:rPr>
                <w:rFonts w:ascii="Verdana"/>
                <w:b/>
                <w:color w:val="000000"/>
                <w:sz w:val="18"/>
                <w:shd w:val="clear" w:color="auto" w:fill="D5D5D5"/>
              </w:rPr>
            </w:pPr>
            <w:r>
              <w:rPr>
                <w:rFonts w:ascii="Verdana"/>
                <w:b/>
                <w:color w:val="000000"/>
                <w:sz w:val="18"/>
                <w:shd w:val="clear" w:color="auto" w:fill="D5D5D5"/>
              </w:rPr>
              <w:t>属性</w:t>
            </w:r>
          </w:p>
        </w:tc>
        <w:tc>
          <w:tcPr>
            <w:tcW w:w="115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D5D5D5" w:fill="auto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</w:tcPr>
          <w:p>
            <w:pPr>
              <w:shd w:val="solid" w:color="D5D5D5" w:fill="auto"/>
              <w:autoSpaceDN w:val="0"/>
              <w:jc w:val="left"/>
              <w:textAlignment w:val="baseline"/>
              <w:rPr>
                <w:rFonts w:ascii="Verdana"/>
                <w:b/>
                <w:color w:val="000000"/>
                <w:sz w:val="18"/>
                <w:shd w:val="clear" w:color="auto" w:fill="D5D5D5"/>
              </w:rPr>
            </w:pPr>
            <w:r>
              <w:rPr>
                <w:rFonts w:ascii="Verdana"/>
                <w:b/>
                <w:color w:val="000000"/>
                <w:sz w:val="18"/>
                <w:shd w:val="clear" w:color="auto" w:fill="D5D5D5"/>
              </w:rPr>
              <w:t>值</w:t>
            </w:r>
          </w:p>
        </w:tc>
        <w:tc>
          <w:tcPr>
            <w:tcW w:w="5907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D5D5D5" w:fill="auto"/>
            <w:tcMar>
              <w:top w:w="75" w:type="dxa"/>
              <w:left w:w="90" w:type="dxa"/>
              <w:bottom w:w="75" w:type="dxa"/>
              <w:right w:w="225" w:type="dxa"/>
            </w:tcMar>
            <w:vAlign w:val="bottom"/>
          </w:tcPr>
          <w:p>
            <w:pPr>
              <w:shd w:val="solid" w:color="D5D5D5" w:fill="auto"/>
              <w:autoSpaceDN w:val="0"/>
              <w:jc w:val="left"/>
              <w:textAlignment w:val="baseline"/>
              <w:rPr>
                <w:rFonts w:ascii="Verdana"/>
                <w:b/>
                <w:color w:val="000000"/>
                <w:sz w:val="18"/>
                <w:shd w:val="clear" w:color="auto" w:fill="D5D5D5"/>
              </w:rPr>
            </w:pPr>
            <w:r>
              <w:rPr>
                <w:rFonts w:ascii="Verdana"/>
                <w:b/>
                <w:color w:val="000000"/>
                <w:sz w:val="18"/>
                <w:shd w:val="clear" w:color="auto" w:fill="D5D5D5"/>
              </w:rPr>
              <w:t>描述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autoSpaceDN w:val="0"/>
              <w:textAlignment w:val="top"/>
              <w:rPr>
                <w:rFonts w:ascii="Verdana"/>
                <w:sz w:val="18"/>
              </w:rPr>
            </w:pPr>
            <w:r>
              <w:fldChar w:fldCharType="begin"/>
            </w:r>
            <w:r>
              <w:instrText xml:space="preserve"> HYPERLINK "http://www.w3school.com.cn/tags/att_video_autoplay.asp" </w:instrText>
            </w:r>
            <w:r>
              <w:fldChar w:fldCharType="separate"/>
            </w:r>
            <w:r>
              <w:rPr>
                <w:rFonts w:ascii="Verdana"/>
                <w:color w:val="FF0000"/>
                <w:sz w:val="18"/>
              </w:rPr>
              <w:t>autoplay</w:t>
            </w:r>
            <w:r>
              <w:rPr>
                <w:rFonts w:ascii="Verdana"/>
                <w:color w:val="FF0000"/>
                <w:sz w:val="18"/>
              </w:rPr>
              <w:fldChar w:fldCharType="end"/>
            </w:r>
          </w:p>
        </w:tc>
        <w:tc>
          <w:tcPr>
            <w:tcW w:w="115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EFEFEF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shd w:val="solid" w:color="EFEFEF" w:fill="auto"/>
              <w:autoSpaceDN w:val="0"/>
              <w:textAlignment w:val="top"/>
              <w:rPr>
                <w:rFonts w:ascii="Verdana"/>
                <w:sz w:val="18"/>
                <w:shd w:val="clear" w:color="auto" w:fill="EFEFEF"/>
              </w:rPr>
            </w:pPr>
            <w:r>
              <w:rPr>
                <w:rFonts w:ascii="Verdana"/>
                <w:sz w:val="18"/>
                <w:shd w:val="clear" w:color="auto" w:fill="EFEFEF"/>
              </w:rPr>
              <w:t>autoplay</w:t>
            </w:r>
          </w:p>
        </w:tc>
        <w:tc>
          <w:tcPr>
            <w:tcW w:w="5907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EFEFEF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shd w:val="solid" w:color="EFEFEF" w:fill="auto"/>
              <w:autoSpaceDN w:val="0"/>
              <w:textAlignment w:val="top"/>
              <w:rPr>
                <w:rFonts w:ascii="Verdana"/>
                <w:sz w:val="18"/>
                <w:shd w:val="clear" w:color="auto" w:fill="EFEFEF"/>
              </w:rPr>
            </w:pPr>
            <w:r>
              <w:rPr>
                <w:rFonts w:ascii="Verdana"/>
                <w:sz w:val="18"/>
                <w:shd w:val="clear" w:color="auto" w:fill="EFEFEF"/>
              </w:rPr>
              <w:t>如果出现该属性，则视频在就绪后马上播放。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autoSpaceDN w:val="0"/>
              <w:textAlignment w:val="top"/>
              <w:rPr>
                <w:rFonts w:ascii="Verdana"/>
                <w:sz w:val="18"/>
              </w:rPr>
            </w:pPr>
            <w:r>
              <w:fldChar w:fldCharType="begin"/>
            </w:r>
            <w:r>
              <w:instrText xml:space="preserve"> HYPERLINK "http://www.w3school.com.cn/tags/att_video_controls.asp" </w:instrText>
            </w:r>
            <w:r>
              <w:fldChar w:fldCharType="separate"/>
            </w:r>
            <w:r>
              <w:rPr>
                <w:rFonts w:ascii="Verdana"/>
                <w:color w:val="FF0000"/>
                <w:sz w:val="18"/>
              </w:rPr>
              <w:t>controls</w:t>
            </w:r>
            <w:r>
              <w:rPr>
                <w:rFonts w:ascii="Verdana"/>
                <w:color w:val="FF0000"/>
                <w:sz w:val="18"/>
              </w:rPr>
              <w:fldChar w:fldCharType="end"/>
            </w:r>
          </w:p>
        </w:tc>
        <w:tc>
          <w:tcPr>
            <w:tcW w:w="115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EFEFEF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shd w:val="solid" w:color="EFEFEF" w:fill="auto"/>
              <w:autoSpaceDN w:val="0"/>
              <w:textAlignment w:val="top"/>
              <w:rPr>
                <w:rFonts w:ascii="Verdana"/>
                <w:sz w:val="18"/>
                <w:shd w:val="clear" w:color="auto" w:fill="EFEFEF"/>
              </w:rPr>
            </w:pPr>
            <w:r>
              <w:rPr>
                <w:rFonts w:ascii="Verdana"/>
                <w:sz w:val="18"/>
                <w:shd w:val="clear" w:color="auto" w:fill="EFEFEF"/>
              </w:rPr>
              <w:t>controls</w:t>
            </w:r>
          </w:p>
        </w:tc>
        <w:tc>
          <w:tcPr>
            <w:tcW w:w="5907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EFEFEF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shd w:val="solid" w:color="EFEFEF" w:fill="auto"/>
              <w:autoSpaceDN w:val="0"/>
              <w:textAlignment w:val="top"/>
              <w:rPr>
                <w:rFonts w:ascii="Verdana"/>
                <w:sz w:val="18"/>
                <w:shd w:val="clear" w:color="auto" w:fill="EFEFEF"/>
              </w:rPr>
            </w:pPr>
            <w:r>
              <w:rPr>
                <w:rFonts w:ascii="Verdana"/>
                <w:sz w:val="18"/>
                <w:shd w:val="clear" w:color="auto" w:fill="EFEFEF"/>
              </w:rPr>
              <w:t>如果出现该属性，则向用户显示控件，比如播放按钮。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autoSpaceDN w:val="0"/>
              <w:textAlignment w:val="top"/>
              <w:rPr>
                <w:rFonts w:ascii="Verdana"/>
                <w:sz w:val="18"/>
              </w:rPr>
            </w:pPr>
            <w:r>
              <w:fldChar w:fldCharType="begin"/>
            </w:r>
            <w:r>
              <w:instrText xml:space="preserve"> HYPERLINK "http://www.w3school.com.cn/tags/att_video_height.asp" </w:instrText>
            </w:r>
            <w:r>
              <w:fldChar w:fldCharType="separate"/>
            </w:r>
            <w:r>
              <w:rPr>
                <w:rFonts w:ascii="Verdana"/>
                <w:color w:val="FF0000"/>
                <w:sz w:val="18"/>
              </w:rPr>
              <w:t>height</w:t>
            </w:r>
            <w:r>
              <w:rPr>
                <w:rFonts w:ascii="Verdana"/>
                <w:color w:val="FF0000"/>
                <w:sz w:val="18"/>
              </w:rPr>
              <w:fldChar w:fldCharType="end"/>
            </w:r>
          </w:p>
        </w:tc>
        <w:tc>
          <w:tcPr>
            <w:tcW w:w="115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EFEFEF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shd w:val="solid" w:color="EFEFEF" w:fill="auto"/>
              <w:autoSpaceDN w:val="0"/>
              <w:textAlignment w:val="top"/>
              <w:rPr>
                <w:rFonts w:ascii="Verdana"/>
                <w:sz w:val="18"/>
                <w:shd w:val="clear" w:color="auto" w:fill="EFEFEF"/>
              </w:rPr>
            </w:pPr>
            <w:r>
              <w:rPr>
                <w:rFonts w:ascii="Verdana"/>
                <w:i/>
                <w:sz w:val="18"/>
                <w:shd w:val="clear" w:color="auto" w:fill="EFEFEF"/>
              </w:rPr>
              <w:t>pixels</w:t>
            </w:r>
          </w:p>
        </w:tc>
        <w:tc>
          <w:tcPr>
            <w:tcW w:w="5907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EFEFEF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shd w:val="solid" w:color="EFEFEF" w:fill="auto"/>
              <w:autoSpaceDN w:val="0"/>
              <w:textAlignment w:val="top"/>
              <w:rPr>
                <w:rFonts w:ascii="Verdana"/>
                <w:sz w:val="18"/>
                <w:shd w:val="clear" w:color="auto" w:fill="EFEFEF"/>
              </w:rPr>
            </w:pPr>
            <w:r>
              <w:rPr>
                <w:rFonts w:ascii="Verdana"/>
                <w:sz w:val="18"/>
                <w:shd w:val="clear" w:color="auto" w:fill="EFEFEF"/>
              </w:rPr>
              <w:t>设置视频播放器的高度。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autoSpaceDN w:val="0"/>
              <w:textAlignment w:val="top"/>
              <w:rPr>
                <w:rFonts w:ascii="Verdana"/>
                <w:sz w:val="18"/>
              </w:rPr>
            </w:pPr>
            <w:r>
              <w:fldChar w:fldCharType="begin"/>
            </w:r>
            <w:r>
              <w:instrText xml:space="preserve"> HYPERLINK "http://www.w3school.com.cn/tags/att_video_loop.asp" </w:instrText>
            </w:r>
            <w:r>
              <w:fldChar w:fldCharType="separate"/>
            </w:r>
            <w:r>
              <w:rPr>
                <w:rFonts w:ascii="Verdana"/>
                <w:sz w:val="18"/>
              </w:rPr>
              <w:t>loop</w:t>
            </w:r>
            <w:r>
              <w:rPr>
                <w:rFonts w:ascii="Verdana"/>
                <w:sz w:val="18"/>
              </w:rPr>
              <w:fldChar w:fldCharType="end"/>
            </w:r>
          </w:p>
        </w:tc>
        <w:tc>
          <w:tcPr>
            <w:tcW w:w="115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EFEFEF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shd w:val="solid" w:color="EFEFEF" w:fill="auto"/>
              <w:autoSpaceDN w:val="0"/>
              <w:textAlignment w:val="top"/>
              <w:rPr>
                <w:rFonts w:ascii="Verdana"/>
                <w:sz w:val="18"/>
                <w:shd w:val="clear" w:color="auto" w:fill="EFEFEF"/>
              </w:rPr>
            </w:pPr>
            <w:r>
              <w:rPr>
                <w:rFonts w:ascii="Verdana"/>
                <w:sz w:val="18"/>
                <w:shd w:val="clear" w:color="auto" w:fill="EFEFEF"/>
              </w:rPr>
              <w:t>loop</w:t>
            </w:r>
          </w:p>
        </w:tc>
        <w:tc>
          <w:tcPr>
            <w:tcW w:w="5907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EFEFEF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shd w:val="solid" w:color="EFEFEF" w:fill="auto"/>
              <w:autoSpaceDN w:val="0"/>
              <w:textAlignment w:val="top"/>
              <w:rPr>
                <w:rFonts w:ascii="Verdana"/>
                <w:sz w:val="18"/>
                <w:shd w:val="clear" w:color="auto" w:fill="EFEFEF"/>
              </w:rPr>
            </w:pPr>
            <w:r>
              <w:rPr>
                <w:rFonts w:ascii="Verdana"/>
                <w:sz w:val="18"/>
                <w:shd w:val="clear" w:color="auto" w:fill="EFEFEF"/>
              </w:rPr>
              <w:t>如果出现该属性，则当媒介文件完成播放后再次开始播放。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autoSpaceDN w:val="0"/>
              <w:textAlignment w:val="top"/>
              <w:rPr>
                <w:rFonts w:ascii="Verdana"/>
                <w:sz w:val="18"/>
              </w:rPr>
            </w:pPr>
            <w:r>
              <w:fldChar w:fldCharType="begin"/>
            </w:r>
            <w:r>
              <w:instrText xml:space="preserve"> HYPERLINK "http://www.w3school.com.cn/tags/att_video_muted.asp" </w:instrText>
            </w:r>
            <w:r>
              <w:fldChar w:fldCharType="separate"/>
            </w:r>
            <w:r>
              <w:rPr>
                <w:rFonts w:ascii="Verdana"/>
                <w:sz w:val="18"/>
              </w:rPr>
              <w:t>muted</w:t>
            </w:r>
            <w:r>
              <w:rPr>
                <w:rFonts w:ascii="Verdana"/>
                <w:sz w:val="18"/>
              </w:rPr>
              <w:fldChar w:fldCharType="end"/>
            </w:r>
          </w:p>
        </w:tc>
        <w:tc>
          <w:tcPr>
            <w:tcW w:w="115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EFEFEF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shd w:val="solid" w:color="EFEFEF" w:fill="auto"/>
              <w:autoSpaceDN w:val="0"/>
              <w:textAlignment w:val="top"/>
              <w:rPr>
                <w:rFonts w:ascii="Verdana"/>
                <w:sz w:val="18"/>
                <w:shd w:val="clear" w:color="auto" w:fill="EFEFEF"/>
              </w:rPr>
            </w:pPr>
            <w:r>
              <w:rPr>
                <w:rFonts w:ascii="Verdana"/>
                <w:sz w:val="18"/>
                <w:shd w:val="clear" w:color="auto" w:fill="EFEFEF"/>
              </w:rPr>
              <w:t>muted</w:t>
            </w:r>
          </w:p>
        </w:tc>
        <w:tc>
          <w:tcPr>
            <w:tcW w:w="5907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EFEFEF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shd w:val="solid" w:color="EFEFEF" w:fill="auto"/>
              <w:autoSpaceDN w:val="0"/>
              <w:textAlignment w:val="top"/>
              <w:rPr>
                <w:rFonts w:ascii="Verdana"/>
                <w:sz w:val="18"/>
                <w:shd w:val="clear" w:color="auto" w:fill="EFEFEF"/>
              </w:rPr>
            </w:pPr>
            <w:r>
              <w:rPr>
                <w:rFonts w:ascii="Verdana"/>
                <w:sz w:val="18"/>
                <w:shd w:val="clear" w:color="auto" w:fill="EFEFEF"/>
              </w:rPr>
              <w:t>规定视频的音频输出应该被静音。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autoSpaceDN w:val="0"/>
              <w:textAlignment w:val="top"/>
              <w:rPr>
                <w:rFonts w:ascii="Verdana"/>
                <w:sz w:val="18"/>
              </w:rPr>
            </w:pPr>
            <w:r>
              <w:fldChar w:fldCharType="begin"/>
            </w:r>
            <w:r>
              <w:instrText xml:space="preserve"> HYPERLINK "http://www.w3school.com.cn/tags/att_video_poster.asp" </w:instrText>
            </w:r>
            <w:r>
              <w:fldChar w:fldCharType="separate"/>
            </w:r>
            <w:r>
              <w:rPr>
                <w:rFonts w:ascii="Verdana"/>
                <w:color w:val="FF0000"/>
                <w:sz w:val="18"/>
              </w:rPr>
              <w:t>poster</w:t>
            </w:r>
            <w:r>
              <w:rPr>
                <w:rFonts w:ascii="Verdana"/>
                <w:color w:val="FF0000"/>
                <w:sz w:val="18"/>
              </w:rPr>
              <w:fldChar w:fldCharType="end"/>
            </w:r>
          </w:p>
        </w:tc>
        <w:tc>
          <w:tcPr>
            <w:tcW w:w="115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EFEFEF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shd w:val="solid" w:color="EFEFEF" w:fill="auto"/>
              <w:autoSpaceDN w:val="0"/>
              <w:textAlignment w:val="top"/>
              <w:rPr>
                <w:rFonts w:ascii="Verdana"/>
                <w:sz w:val="18"/>
                <w:shd w:val="clear" w:color="auto" w:fill="EFEFEF"/>
              </w:rPr>
            </w:pPr>
            <w:r>
              <w:rPr>
                <w:rFonts w:ascii="Verdana"/>
                <w:i/>
                <w:sz w:val="18"/>
                <w:shd w:val="clear" w:color="auto" w:fill="EFEFEF"/>
              </w:rPr>
              <w:t>URL</w:t>
            </w:r>
          </w:p>
        </w:tc>
        <w:tc>
          <w:tcPr>
            <w:tcW w:w="5907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EFEFEF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shd w:val="solid" w:color="EFEFEF" w:fill="auto"/>
              <w:autoSpaceDN w:val="0"/>
              <w:textAlignment w:val="top"/>
              <w:rPr>
                <w:rFonts w:ascii="Verdana"/>
                <w:sz w:val="18"/>
                <w:shd w:val="clear" w:color="auto" w:fill="EFEFEF"/>
              </w:rPr>
            </w:pPr>
            <w:r>
              <w:rPr>
                <w:rFonts w:ascii="Verdana"/>
                <w:sz w:val="18"/>
                <w:shd w:val="clear" w:color="auto" w:fill="EFEFEF"/>
              </w:rPr>
              <w:t>规定视频下载时显示的图像，或者在用户点击播放按钮前显示的图像。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autoSpaceDN w:val="0"/>
              <w:textAlignment w:val="top"/>
              <w:rPr>
                <w:rFonts w:ascii="Verdana"/>
                <w:sz w:val="18"/>
              </w:rPr>
            </w:pPr>
            <w:r>
              <w:fldChar w:fldCharType="begin"/>
            </w:r>
            <w:r>
              <w:instrText xml:space="preserve"> HYPERLINK "http://www.w3school.com.cn/tags/att_video_preload.asp" </w:instrText>
            </w:r>
            <w:r>
              <w:fldChar w:fldCharType="separate"/>
            </w:r>
            <w:r>
              <w:rPr>
                <w:rFonts w:ascii="Verdana"/>
                <w:sz w:val="18"/>
              </w:rPr>
              <w:t>preload</w:t>
            </w:r>
            <w:r>
              <w:rPr>
                <w:rFonts w:ascii="Verdana"/>
                <w:sz w:val="18"/>
              </w:rPr>
              <w:fldChar w:fldCharType="end"/>
            </w:r>
          </w:p>
        </w:tc>
        <w:tc>
          <w:tcPr>
            <w:tcW w:w="115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EFEFEF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shd w:val="solid" w:color="EFEFEF" w:fill="auto"/>
              <w:autoSpaceDN w:val="0"/>
              <w:textAlignment w:val="top"/>
              <w:rPr>
                <w:rFonts w:ascii="Verdana"/>
                <w:sz w:val="18"/>
                <w:shd w:val="clear" w:color="auto" w:fill="EFEFEF"/>
              </w:rPr>
            </w:pPr>
            <w:r>
              <w:rPr>
                <w:rFonts w:ascii="Verdana"/>
                <w:sz w:val="18"/>
                <w:shd w:val="clear" w:color="auto" w:fill="EFEFEF"/>
              </w:rPr>
              <w:t>preload</w:t>
            </w:r>
          </w:p>
        </w:tc>
        <w:tc>
          <w:tcPr>
            <w:tcW w:w="5907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EFEFEF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shd w:val="solid" w:color="EFEFEF" w:fill="auto"/>
              <w:autoSpaceDN w:val="0"/>
              <w:spacing w:line="270" w:lineRule="atLeast"/>
              <w:rPr>
                <w:rFonts w:ascii="Verdana"/>
                <w:sz w:val="18"/>
                <w:shd w:val="clear" w:color="auto" w:fill="EFEFEF"/>
              </w:rPr>
            </w:pPr>
            <w:r>
              <w:rPr>
                <w:rFonts w:ascii="Verdana"/>
                <w:sz w:val="18"/>
                <w:shd w:val="clear" w:color="auto" w:fill="EFEFEF"/>
              </w:rPr>
              <w:t>如果出现该属性，则视频在页面加载时进行加载，并预备播放。</w:t>
            </w:r>
          </w:p>
          <w:p>
            <w:pPr>
              <w:shd w:val="solid" w:color="EFEFEF" w:fill="auto"/>
              <w:autoSpaceDN w:val="0"/>
              <w:spacing w:before="180" w:line="270" w:lineRule="atLeast"/>
              <w:rPr>
                <w:rFonts w:ascii="Verdana"/>
                <w:sz w:val="18"/>
                <w:shd w:val="clear" w:color="auto" w:fill="EFEFEF"/>
              </w:rPr>
            </w:pPr>
            <w:r>
              <w:rPr>
                <w:rFonts w:ascii="Verdana"/>
                <w:sz w:val="18"/>
                <w:shd w:val="clear" w:color="auto" w:fill="EFEFEF"/>
              </w:rPr>
              <w:t>如果使用 "autoplay"，则忽略该属性。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autoSpaceDN w:val="0"/>
              <w:textAlignment w:val="top"/>
              <w:rPr>
                <w:rFonts w:ascii="Verdana"/>
                <w:sz w:val="18"/>
              </w:rPr>
            </w:pPr>
            <w:r>
              <w:fldChar w:fldCharType="begin"/>
            </w:r>
            <w:r>
              <w:instrText xml:space="preserve"> HYPERLINK "http://www.w3school.com.cn/tags/att_video_src.asp" </w:instrText>
            </w:r>
            <w:r>
              <w:fldChar w:fldCharType="separate"/>
            </w:r>
            <w:r>
              <w:rPr>
                <w:rFonts w:ascii="Verdana"/>
                <w:color w:val="FF0000"/>
                <w:sz w:val="18"/>
              </w:rPr>
              <w:t>src</w:t>
            </w:r>
            <w:r>
              <w:rPr>
                <w:rFonts w:ascii="Verdana"/>
                <w:color w:val="FF0000"/>
                <w:sz w:val="18"/>
              </w:rPr>
              <w:fldChar w:fldCharType="end"/>
            </w:r>
          </w:p>
        </w:tc>
        <w:tc>
          <w:tcPr>
            <w:tcW w:w="115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EFEFEF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shd w:val="solid" w:color="EFEFEF" w:fill="auto"/>
              <w:autoSpaceDN w:val="0"/>
              <w:textAlignment w:val="top"/>
              <w:rPr>
                <w:rFonts w:ascii="Verdana"/>
                <w:sz w:val="18"/>
                <w:shd w:val="clear" w:color="auto" w:fill="EFEFEF"/>
              </w:rPr>
            </w:pPr>
            <w:r>
              <w:rPr>
                <w:rFonts w:ascii="Verdana"/>
                <w:i/>
                <w:sz w:val="18"/>
                <w:shd w:val="clear" w:color="auto" w:fill="EFEFEF"/>
              </w:rPr>
              <w:t>url</w:t>
            </w:r>
          </w:p>
        </w:tc>
        <w:tc>
          <w:tcPr>
            <w:tcW w:w="5907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EFEFEF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shd w:val="solid" w:color="EFEFEF" w:fill="auto"/>
              <w:autoSpaceDN w:val="0"/>
              <w:textAlignment w:val="top"/>
              <w:rPr>
                <w:rFonts w:ascii="Verdana"/>
                <w:sz w:val="18"/>
                <w:shd w:val="clear" w:color="auto" w:fill="EFEFEF"/>
              </w:rPr>
            </w:pPr>
            <w:r>
              <w:rPr>
                <w:rFonts w:ascii="Verdana"/>
                <w:sz w:val="18"/>
                <w:shd w:val="clear" w:color="auto" w:fill="EFEFEF"/>
              </w:rPr>
              <w:t>要播放的视频的 URL。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0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clear" w:color="auto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autoSpaceDN w:val="0"/>
              <w:textAlignment w:val="top"/>
              <w:rPr>
                <w:rFonts w:ascii="Verdana"/>
                <w:color w:val="000000"/>
                <w:sz w:val="18"/>
              </w:rPr>
            </w:pPr>
            <w:r>
              <w:fldChar w:fldCharType="begin"/>
            </w:r>
            <w:r>
              <w:instrText xml:space="preserve"> HYPERLINK "http://www.w3school.com.cn/tags/att_video_width.asp" </w:instrText>
            </w:r>
            <w:r>
              <w:fldChar w:fldCharType="separate"/>
            </w:r>
            <w:r>
              <w:rPr>
                <w:rFonts w:ascii="Verdana"/>
                <w:color w:val="FF0000"/>
                <w:sz w:val="18"/>
              </w:rPr>
              <w:t>width</w:t>
            </w:r>
            <w:r>
              <w:rPr>
                <w:rFonts w:ascii="Verdana"/>
                <w:color w:val="FF0000"/>
                <w:sz w:val="18"/>
              </w:rPr>
              <w:fldChar w:fldCharType="end"/>
            </w:r>
          </w:p>
        </w:tc>
        <w:tc>
          <w:tcPr>
            <w:tcW w:w="1159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EFEFEF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shd w:val="solid" w:color="EFEFEF" w:fill="auto"/>
              <w:autoSpaceDN w:val="0"/>
              <w:textAlignment w:val="top"/>
              <w:rPr>
                <w:rFonts w:ascii="Verdana"/>
                <w:color w:val="000000"/>
                <w:sz w:val="18"/>
                <w:shd w:val="clear" w:color="auto" w:fill="EFEFEF"/>
              </w:rPr>
            </w:pPr>
            <w:r>
              <w:rPr>
                <w:rFonts w:ascii="Verdana"/>
                <w:i/>
                <w:color w:val="000000"/>
                <w:sz w:val="18"/>
                <w:shd w:val="clear" w:color="auto" w:fill="EFEFEF"/>
              </w:rPr>
              <w:t>pixels</w:t>
            </w:r>
          </w:p>
        </w:tc>
        <w:tc>
          <w:tcPr>
            <w:tcW w:w="5907" w:type="dxa"/>
            <w:tcBorders>
              <w:top w:val="single" w:color="AAAAAA" w:sz="6" w:space="0"/>
              <w:left w:val="single" w:color="AAAAAA" w:sz="6" w:space="0"/>
              <w:bottom w:val="single" w:color="AAAAAA" w:sz="6" w:space="0"/>
              <w:right w:val="single" w:color="AAAAAA" w:sz="6" w:space="0"/>
            </w:tcBorders>
            <w:shd w:val="solid" w:color="EFEFEF" w:fill="auto"/>
            <w:tcMar>
              <w:top w:w="90" w:type="dxa"/>
              <w:left w:w="90" w:type="dxa"/>
              <w:bottom w:w="90" w:type="dxa"/>
              <w:right w:w="225" w:type="dxa"/>
            </w:tcMar>
          </w:tcPr>
          <w:p>
            <w:pPr>
              <w:shd w:val="solid" w:color="EFEFEF" w:fill="auto"/>
              <w:autoSpaceDN w:val="0"/>
              <w:textAlignment w:val="top"/>
              <w:rPr>
                <w:rFonts w:ascii="Verdana"/>
                <w:color w:val="000000"/>
                <w:sz w:val="18"/>
                <w:shd w:val="clear" w:color="auto" w:fill="EFEFEF"/>
              </w:rPr>
            </w:pPr>
            <w:r>
              <w:rPr>
                <w:rFonts w:ascii="Verdana"/>
                <w:color w:val="000000"/>
                <w:sz w:val="18"/>
                <w:shd w:val="clear" w:color="auto" w:fill="EFEFEF"/>
              </w:rPr>
              <w:t>设置视频播放器的宽度。</w:t>
            </w:r>
          </w:p>
        </w:tc>
      </w:tr>
    </w:tbl>
    <w:p/>
    <w:p/>
    <w:p>
      <w:r>
        <w:rPr>
          <w:rFonts w:hint="eastAsia"/>
          <w:lang w:eastAsia="zh-CN"/>
        </w:rPr>
        <w:t>示例</w:t>
      </w:r>
      <w:r>
        <w:rPr>
          <w:rFonts w:hint="eastAsia"/>
        </w:rPr>
        <w:t>：</w:t>
      </w:r>
    </w:p>
    <w:p>
      <w:pPr>
        <w:pStyle w:val="46"/>
      </w:pPr>
      <w:r>
        <w:t>&lt;video src="img/movie.ogg" controls="controls" poster="./img/aa.bmp" width="400px"&gt;</w:t>
      </w:r>
    </w:p>
    <w:p>
      <w:pPr>
        <w:pStyle w:val="46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您的浏览器不支持video标签</w:t>
      </w:r>
    </w:p>
    <w:p>
      <w:pPr>
        <w:pStyle w:val="46"/>
      </w:pPr>
      <w:r>
        <w:t>&lt;/video&gt;</w:t>
      </w:r>
    </w:p>
    <w:p>
      <w:pPr>
        <w:pStyle w:val="46"/>
      </w:pPr>
    </w:p>
    <w:p>
      <w:pPr>
        <w:pStyle w:val="46"/>
        <w:rPr>
          <w:rFonts w:hint="eastAsia"/>
        </w:rPr>
      </w:pPr>
      <w:r>
        <w:drawing>
          <wp:inline distT="0" distB="0" distL="0" distR="0">
            <wp:extent cx="3914140" cy="29806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43"/>
          <w:rFonts w:hint="eastAsia"/>
          <w:lang w:val="en-US" w:eastAsia="zh-CN"/>
        </w:rPr>
      </w:pPr>
    </w:p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>2.3 支持的格式</w:t>
      </w:r>
      <w:r>
        <w:rPr>
          <w:rFonts w:hint="eastAsia"/>
        </w:rPr>
        <w:t xml:space="preserve"> </w:t>
      </w:r>
    </w:p>
    <w:p>
      <w:pPr>
        <w:ind w:left="420" w:leftChars="0" w:firstLine="420" w:firstLineChars="0"/>
      </w:pPr>
      <w:r>
        <w:rPr>
          <w:rFonts w:hint="eastAsia"/>
        </w:rPr>
        <w:t>Ogg、MPEG4、WebM</w:t>
      </w:r>
    </w:p>
    <w:p>
      <w:pPr>
        <w:rPr>
          <w:lang w:val="en-US"/>
        </w:rPr>
      </w:pPr>
    </w:p>
    <w:p>
      <w:pPr>
        <w:pStyle w:val="3"/>
      </w:pPr>
      <w:r>
        <w:rPr>
          <w:rFonts w:hint="eastAsia"/>
          <w:lang w:val="en-US" w:eastAsia="zh-CN"/>
        </w:rPr>
        <w:t>3、</w:t>
      </w:r>
      <w:r>
        <w:t>source</w:t>
      </w:r>
      <w:r>
        <w:rPr>
          <w:rFonts w:hint="eastAsia"/>
        </w:rPr>
        <w:t>标签（了解）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什么是source标签?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 w:ascii="Verdana" w:hAnsi="Verdana" w:cs="宋体"/>
          <w:color w:val="000000"/>
          <w:kern w:val="0"/>
          <w:sz w:val="18"/>
          <w:szCs w:val="18"/>
          <w:lang w:val="en-US" w:eastAsia="zh-CN"/>
        </w:rPr>
        <w:t>source标签</w:t>
      </w:r>
      <w:r>
        <w:rPr>
          <w:rFonts w:hint="eastAsia" w:ascii="Verdana" w:hAnsi="Verdana" w:cs="宋体"/>
          <w:color w:val="000000"/>
          <w:kern w:val="0"/>
          <w:sz w:val="18"/>
          <w:szCs w:val="18"/>
        </w:rPr>
        <w:t>为媒介元素（比如 &lt;video&gt; 和 &lt;audio&gt;）定义媒介资源。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为什么使用source标签?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 w:ascii="Verdana" w:hAnsi="Verdana" w:cs="宋体"/>
          <w:color w:val="000000"/>
          <w:kern w:val="0"/>
          <w:sz w:val="18"/>
          <w:szCs w:val="18"/>
        </w:rPr>
        <w:t>允许规定可替换的视频/音频文件供浏览器根据它对媒体类型或者编解码器的支持进行选择。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怎么使用source标签?</w:t>
      </w:r>
    </w:p>
    <w:p>
      <w:pPr>
        <w:pStyle w:val="39"/>
        <w:rPr>
          <w:rFonts w:ascii="Verdana" w:hAnsi="Verdana" w:cs="宋体"/>
          <w:color w:val="000000"/>
          <w:kern w:val="0"/>
          <w:sz w:val="18"/>
          <w:szCs w:val="18"/>
        </w:rPr>
      </w:pPr>
      <w:r>
        <w:rPr>
          <w:rFonts w:hint="eastAsia"/>
          <w:b w:val="0"/>
          <w:bCs w:val="0"/>
          <w:lang w:eastAsia="zh-CN"/>
        </w:rPr>
        <w:t>基本</w:t>
      </w:r>
      <w:r>
        <w:rPr>
          <w:rFonts w:ascii="Verdana" w:hAnsi="Verdana" w:cs="宋体"/>
          <w:b w:val="0"/>
          <w:bCs w:val="0"/>
          <w:color w:val="000000"/>
          <w:kern w:val="0"/>
          <w:sz w:val="18"/>
          <w:szCs w:val="18"/>
        </w:rPr>
        <w:t>语法</w:t>
      </w:r>
      <w:r>
        <w:rPr>
          <w:rFonts w:hint="eastAsia" w:ascii="Verdana" w:hAnsi="Verdana" w:cs="宋体"/>
          <w:b w:val="0"/>
          <w:bCs w:val="0"/>
          <w:color w:val="000000"/>
          <w:kern w:val="0"/>
          <w:sz w:val="18"/>
          <w:szCs w:val="18"/>
        </w:rPr>
        <w:t>：</w:t>
      </w:r>
    </w:p>
    <w:p>
      <w:pPr>
        <w:pStyle w:val="39"/>
        <w:ind w:firstLine="360"/>
        <w:rPr>
          <w:rFonts w:ascii="Verdana" w:hAnsi="Verdana" w:cs="宋体"/>
          <w:color w:val="000000"/>
          <w:kern w:val="0"/>
          <w:sz w:val="18"/>
          <w:szCs w:val="18"/>
        </w:rPr>
      </w:pPr>
      <w:r>
        <w:rPr>
          <w:rFonts w:ascii="Verdana" w:hAnsi="Verdana" w:cs="宋体"/>
          <w:color w:val="000000"/>
          <w:kern w:val="0"/>
          <w:sz w:val="18"/>
          <w:szCs w:val="18"/>
        </w:rPr>
        <w:tab/>
      </w:r>
      <w:r>
        <w:rPr>
          <w:rFonts w:ascii="Verdana" w:hAnsi="Verdana" w:cs="宋体"/>
          <w:color w:val="000000"/>
          <w:kern w:val="0"/>
          <w:sz w:val="18"/>
          <w:szCs w:val="18"/>
        </w:rPr>
        <w:tab/>
      </w:r>
      <w:r>
        <w:rPr>
          <w:rFonts w:ascii="Verdana" w:hAnsi="Verdana" w:cs="宋体"/>
          <w:color w:val="000000"/>
          <w:kern w:val="0"/>
          <w:sz w:val="18"/>
          <w:szCs w:val="18"/>
        </w:rPr>
        <w:t>&lt;source src="</w:t>
      </w:r>
      <w:r>
        <w:rPr>
          <w:rFonts w:hint="eastAsia" w:ascii="Verdana" w:hAnsi="Verdana" w:cs="宋体"/>
          <w:color w:val="000000"/>
          <w:kern w:val="0"/>
          <w:sz w:val="18"/>
          <w:szCs w:val="18"/>
        </w:rPr>
        <w:t>资源地址</w:t>
      </w:r>
      <w:r>
        <w:rPr>
          <w:rFonts w:ascii="Verdana" w:hAnsi="Verdana" w:cs="宋体"/>
          <w:color w:val="000000"/>
          <w:kern w:val="0"/>
          <w:sz w:val="18"/>
          <w:szCs w:val="18"/>
        </w:rPr>
        <w:t>url" type="</w:t>
      </w:r>
      <w:r>
        <w:rPr>
          <w:rFonts w:hint="eastAsia" w:ascii="Verdana" w:hAnsi="Verdana" w:cs="宋体"/>
          <w:color w:val="000000"/>
          <w:kern w:val="0"/>
          <w:sz w:val="18"/>
          <w:szCs w:val="18"/>
        </w:rPr>
        <w:t>资源</w:t>
      </w:r>
      <w:r>
        <w:rPr>
          <w:rFonts w:ascii="Verdana" w:hAnsi="Verdana" w:cs="宋体"/>
          <w:color w:val="000000"/>
          <w:kern w:val="0"/>
          <w:sz w:val="18"/>
          <w:szCs w:val="18"/>
        </w:rPr>
        <w:t>类型"&gt;</w:t>
      </w:r>
    </w:p>
    <w:p>
      <w:pPr>
        <w:pStyle w:val="39"/>
        <w:ind w:left="0" w:leftChars="0" w:firstLine="0" w:firstLineChars="0"/>
        <w:rPr>
          <w:rFonts w:hint="eastAsia" w:ascii="Verdana" w:hAnsi="Verdana" w:eastAsia="宋体" w:cs="宋体"/>
          <w:b w:val="0"/>
          <w:bCs w:val="0"/>
          <w:color w:val="000000"/>
          <w:kern w:val="0"/>
          <w:sz w:val="18"/>
          <w:szCs w:val="18"/>
          <w:lang w:eastAsia="zh-CN"/>
        </w:rPr>
      </w:pPr>
      <w:r>
        <w:rPr>
          <w:rFonts w:hint="eastAsia" w:ascii="Verdana" w:hAnsi="Verdana" w:cs="宋体"/>
          <w:b w:val="0"/>
          <w:bCs w:val="0"/>
          <w:color w:val="000000"/>
          <w:kern w:val="0"/>
          <w:sz w:val="18"/>
          <w:szCs w:val="18"/>
          <w:lang w:eastAsia="zh-CN"/>
        </w:rPr>
        <w:t>示例</w:t>
      </w:r>
      <w:r>
        <w:rPr>
          <w:rFonts w:hint="eastAsia" w:ascii="Verdana" w:hAnsi="Verdana" w:cs="宋体"/>
          <w:b w:val="0"/>
          <w:bCs w:val="0"/>
          <w:color w:val="000000"/>
          <w:kern w:val="0"/>
          <w:sz w:val="18"/>
          <w:szCs w:val="18"/>
          <w:lang w:val="en-US" w:eastAsia="zh-CN"/>
        </w:rPr>
        <w:t>:</w:t>
      </w:r>
    </w:p>
    <w:p>
      <w:pPr>
        <w:numPr>
          <w:ilvl w:val="0"/>
          <w:numId w:val="0"/>
        </w:numPr>
        <w:ind w:left="420" w:leftChars="0"/>
        <w:rPr>
          <w:rFonts w:ascii="Verdana" w:hAnsi="Verdana" w:cs="宋体"/>
          <w:color w:val="000000"/>
          <w:kern w:val="0"/>
          <w:sz w:val="18"/>
          <w:szCs w:val="18"/>
        </w:rPr>
      </w:pPr>
      <w:r>
        <w:rPr>
          <w:rFonts w:hint="eastAsia" w:ascii="Verdana" w:hAnsi="Verdana" w:cs="宋体"/>
          <w:color w:val="000000"/>
          <w:kern w:val="0"/>
          <w:sz w:val="18"/>
          <w:szCs w:val="18"/>
          <w:lang w:val="en-US" w:eastAsia="zh-CN"/>
        </w:rPr>
        <w:t>1.</w:t>
      </w:r>
      <w:r>
        <w:rPr>
          <w:rFonts w:hint="eastAsia" w:ascii="Verdana" w:hAnsi="Verdana" w:cs="宋体"/>
          <w:color w:val="000000"/>
          <w:kern w:val="0"/>
          <w:sz w:val="18"/>
          <w:szCs w:val="18"/>
        </w:rPr>
        <w:t>选择合适的音频播放：</w:t>
      </w:r>
    </w:p>
    <w:p>
      <w:pPr>
        <w:pStyle w:val="46"/>
      </w:pPr>
      <w:r>
        <w:t>&lt;audio controls="controls"&gt;</w:t>
      </w:r>
    </w:p>
    <w:p>
      <w:pPr>
        <w:pStyle w:val="46"/>
      </w:pPr>
      <w:r>
        <w:tab/>
      </w:r>
      <w:r>
        <w:t>&lt;</w:t>
      </w:r>
      <w:bookmarkStart w:id="6" w:name="OLE_LINK9"/>
      <w:r>
        <w:t xml:space="preserve">source </w:t>
      </w:r>
      <w:bookmarkEnd w:id="6"/>
      <w:r>
        <w:t>src="img/beyond.mp3" type="audio/mp3"&gt;</w:t>
      </w:r>
    </w:p>
    <w:p>
      <w:pPr>
        <w:pStyle w:val="46"/>
      </w:pPr>
      <w:r>
        <w:rPr>
          <w:rFonts w:hint="eastAsia"/>
        </w:rPr>
        <w:tab/>
      </w:r>
      <w:r>
        <w:rPr>
          <w:rFonts w:hint="eastAsia"/>
        </w:rPr>
        <w:t xml:space="preserve">&lt;source src="img/1.mp4" type="audio/mp4"&gt; </w:t>
      </w:r>
    </w:p>
    <w:p>
      <w:pPr>
        <w:pStyle w:val="46"/>
        <w:ind w:firstLine="420"/>
      </w:pPr>
      <w:r>
        <w:rPr>
          <w:rFonts w:hint="eastAsia"/>
        </w:rPr>
        <w:t>您的浏览器不支持audio标签</w:t>
      </w:r>
    </w:p>
    <w:p>
      <w:pPr>
        <w:pStyle w:val="46"/>
      </w:pPr>
      <w:r>
        <w:t>&lt;/audio&gt;</w:t>
      </w:r>
    </w:p>
    <w:p>
      <w:pPr>
        <w:pStyle w:val="39"/>
        <w:ind w:left="0" w:leftChars="0" w:firstLine="0" w:firstLineChars="0"/>
        <w:rPr>
          <w:rFonts w:hint="eastAsia" w:ascii="Verdana" w:hAnsi="Verdana" w:cs="宋体"/>
          <w:b/>
          <w:bCs/>
          <w:color w:val="000000"/>
          <w:kern w:val="0"/>
          <w:sz w:val="18"/>
          <w:szCs w:val="18"/>
          <w:lang w:eastAsia="zh-CN"/>
        </w:rPr>
      </w:pPr>
    </w:p>
    <w:p>
      <w:pPr>
        <w:pStyle w:val="39"/>
        <w:ind w:left="0" w:leftChars="0" w:firstLine="0" w:firstLineChars="0"/>
        <w:rPr>
          <w:b w:val="0"/>
          <w:bCs w:val="0"/>
        </w:rPr>
      </w:pPr>
      <w:r>
        <w:rPr>
          <w:rFonts w:hint="eastAsia" w:ascii="Verdana" w:hAnsi="Verdana" w:cs="宋体"/>
          <w:b w:val="0"/>
          <w:bCs w:val="0"/>
          <w:color w:val="000000"/>
          <w:kern w:val="0"/>
          <w:sz w:val="18"/>
          <w:szCs w:val="18"/>
          <w:lang w:eastAsia="zh-CN"/>
        </w:rPr>
        <w:t>示例</w:t>
      </w:r>
      <w:r>
        <w:rPr>
          <w:rFonts w:hint="eastAsia" w:ascii="Verdana" w:hAnsi="Verdana" w:cs="宋体"/>
          <w:b w:val="0"/>
          <w:bCs w:val="0"/>
          <w:color w:val="000000"/>
          <w:kern w:val="0"/>
          <w:sz w:val="18"/>
          <w:szCs w:val="18"/>
          <w:lang w:val="en-US" w:eastAsia="zh-CN"/>
        </w:rPr>
        <w:t>:</w:t>
      </w:r>
    </w:p>
    <w:p>
      <w:pPr>
        <w:numPr>
          <w:ilvl w:val="0"/>
          <w:numId w:val="0"/>
        </w:numPr>
        <w:ind w:left="420" w:leftChars="0"/>
        <w:rPr>
          <w:rFonts w:ascii="Verdana" w:hAnsi="Verdana" w:cs="宋体"/>
          <w:color w:val="000000"/>
          <w:kern w:val="0"/>
          <w:sz w:val="18"/>
          <w:szCs w:val="18"/>
        </w:rPr>
      </w:pPr>
      <w:r>
        <w:rPr>
          <w:rFonts w:hint="eastAsia" w:ascii="Verdana" w:hAnsi="Verdana" w:cs="宋体"/>
          <w:color w:val="000000"/>
          <w:kern w:val="0"/>
          <w:sz w:val="18"/>
          <w:szCs w:val="18"/>
          <w:lang w:val="en-US" w:eastAsia="zh-CN"/>
        </w:rPr>
        <w:t>2.</w:t>
      </w:r>
      <w:r>
        <w:rPr>
          <w:rFonts w:ascii="Verdana" w:hAnsi="Verdana" w:cs="宋体"/>
          <w:color w:val="000000"/>
          <w:kern w:val="0"/>
          <w:sz w:val="18"/>
          <w:szCs w:val="18"/>
        </w:rPr>
        <w:t>选择合适的视频播放</w:t>
      </w:r>
    </w:p>
    <w:p>
      <w:pPr>
        <w:pStyle w:val="46"/>
      </w:pPr>
      <w:r>
        <w:t>&lt;video controls="controls"&gt;</w:t>
      </w:r>
    </w:p>
    <w:p>
      <w:pPr>
        <w:pStyle w:val="46"/>
      </w:pPr>
      <w:r>
        <w:tab/>
      </w:r>
      <w:r>
        <w:t>&lt;source src="img/1.mp4" type="video/mp4"&gt;</w:t>
      </w:r>
    </w:p>
    <w:p>
      <w:pPr>
        <w:pStyle w:val="46"/>
      </w:pPr>
      <w:r>
        <w:tab/>
      </w:r>
      <w:r>
        <w:t>&lt;source src="img/movie.ogg" type="video/ogg"&gt;</w:t>
      </w:r>
    </w:p>
    <w:p>
      <w:pPr>
        <w:pStyle w:val="46"/>
      </w:pPr>
      <w:r>
        <w:tab/>
      </w:r>
      <w:r>
        <w:t>您的浏览器不支持audio标签</w:t>
      </w:r>
    </w:p>
    <w:p>
      <w:pPr>
        <w:pStyle w:val="46"/>
      </w:pPr>
      <w:r>
        <w:t>&lt;/video&gt;</w:t>
      </w:r>
    </w:p>
    <w:p/>
    <w:p>
      <w:pPr>
        <w:pStyle w:val="4"/>
        <w:rPr>
          <w:rFonts w:hint="eastAsia"/>
        </w:rPr>
      </w:pPr>
      <w:r>
        <w:rPr>
          <w:rFonts w:hint="eastAsia"/>
          <w:lang w:val="en-US" w:eastAsia="zh-CN"/>
        </w:rPr>
        <w:t xml:space="preserve">3.4 </w:t>
      </w:r>
      <w:r>
        <w:rPr>
          <w:rFonts w:hint="eastAsia"/>
        </w:rPr>
        <w:t>注意</w:t>
      </w:r>
      <w:r>
        <w:rPr>
          <w:rFonts w:hint="eastAsia"/>
          <w:lang w:eastAsia="zh-CN"/>
        </w:rPr>
        <w:t>事项</w:t>
      </w:r>
    </w:p>
    <w:p>
      <w:pPr>
        <w:ind w:left="420" w:leftChars="200"/>
        <w:rPr>
          <w:rFonts w:ascii="宋体" w:hAnsi="宋体"/>
        </w:rPr>
      </w:pPr>
      <w:r>
        <w:rPr>
          <w:rFonts w:hint="eastAsia" w:ascii="Verdana" w:hAnsi="Verdana" w:cs="宋体"/>
          <w:color w:val="000000"/>
          <w:kern w:val="0"/>
          <w:sz w:val="18"/>
          <w:szCs w:val="18"/>
        </w:rPr>
        <w:t>src的值为资源地址，type的值为资源的类型。可以指定多个资源，浏览器将自动选择支持的资源进行播放</w:t>
      </w:r>
      <w:r>
        <w:rPr>
          <w:rFonts w:hint="eastAsia" w:ascii="宋体" w:hAnsi="宋体"/>
        </w:rPr>
        <w:t>。</w:t>
      </w:r>
    </w:p>
    <w:p>
      <w:pPr>
        <w:widowControl/>
        <w:spacing w:before="180" w:line="270" w:lineRule="atLeast"/>
        <w:ind w:left="420" w:leftChars="200" w:firstLine="420" w:firstLineChars="0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>
        <w:rPr>
          <w:rFonts w:ascii="Verdana" w:hAnsi="Verdana" w:cs="宋体"/>
          <w:color w:val="000000"/>
          <w:kern w:val="0"/>
          <w:sz w:val="18"/>
          <w:szCs w:val="18"/>
        </w:rPr>
        <w:t>常用的类型：</w:t>
      </w:r>
    </w:p>
    <w:p>
      <w:pPr>
        <w:widowControl/>
        <w:spacing w:before="180" w:line="270" w:lineRule="atLeast"/>
        <w:ind w:left="840" w:leftChars="400" w:firstLine="420" w:firstLineChars="0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bookmarkStart w:id="7" w:name="OLE_LINK4"/>
      <w:r>
        <w:rPr>
          <w:rFonts w:ascii="Verdana" w:hAnsi="Verdana" w:cs="宋体"/>
          <w:color w:val="000000"/>
          <w:kern w:val="0"/>
          <w:sz w:val="18"/>
          <w:szCs w:val="18"/>
        </w:rPr>
        <w:t>用于视频：</w:t>
      </w:r>
    </w:p>
    <w:p>
      <w:pPr>
        <w:widowControl/>
        <w:numPr>
          <w:ilvl w:val="0"/>
          <w:numId w:val="7"/>
        </w:numPr>
        <w:tabs>
          <w:tab w:val="left" w:pos="1560"/>
        </w:tabs>
        <w:ind w:left="1979" w:leftChars="0" w:right="300" w:rightChars="143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>
        <w:rPr>
          <w:rFonts w:ascii="Verdana" w:hAnsi="Verdana" w:cs="宋体"/>
          <w:color w:val="000000"/>
          <w:kern w:val="0"/>
          <w:sz w:val="18"/>
          <w:szCs w:val="18"/>
        </w:rPr>
        <w:t>video/ogg</w:t>
      </w:r>
    </w:p>
    <w:p>
      <w:pPr>
        <w:widowControl/>
        <w:numPr>
          <w:ilvl w:val="0"/>
          <w:numId w:val="7"/>
        </w:numPr>
        <w:tabs>
          <w:tab w:val="left" w:pos="1560"/>
        </w:tabs>
        <w:ind w:left="1979" w:leftChars="0" w:right="300" w:rightChars="143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>
        <w:rPr>
          <w:rFonts w:ascii="Verdana" w:hAnsi="Verdana" w:cs="宋体"/>
          <w:color w:val="000000"/>
          <w:kern w:val="0"/>
          <w:sz w:val="18"/>
          <w:szCs w:val="18"/>
        </w:rPr>
        <w:t>video/mp4</w:t>
      </w:r>
    </w:p>
    <w:p>
      <w:pPr>
        <w:widowControl/>
        <w:numPr>
          <w:ilvl w:val="0"/>
          <w:numId w:val="7"/>
        </w:numPr>
        <w:tabs>
          <w:tab w:val="left" w:pos="1560"/>
        </w:tabs>
        <w:ind w:left="1979" w:leftChars="0" w:right="300" w:rightChars="143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>
        <w:rPr>
          <w:rFonts w:ascii="Verdana" w:hAnsi="Verdana" w:cs="宋体"/>
          <w:color w:val="000000"/>
          <w:kern w:val="0"/>
          <w:sz w:val="18"/>
          <w:szCs w:val="18"/>
        </w:rPr>
        <w:t>video/webm</w:t>
      </w:r>
    </w:p>
    <w:p>
      <w:pPr>
        <w:widowControl/>
        <w:spacing w:before="180" w:line="270" w:lineRule="atLeast"/>
        <w:ind w:left="840" w:leftChars="400" w:firstLine="420" w:firstLineChars="0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>
        <w:rPr>
          <w:rFonts w:ascii="Verdana" w:hAnsi="Verdana" w:cs="宋体"/>
          <w:color w:val="000000"/>
          <w:kern w:val="0"/>
          <w:sz w:val="18"/>
          <w:szCs w:val="18"/>
        </w:rPr>
        <w:t>用于音频：</w:t>
      </w:r>
    </w:p>
    <w:p>
      <w:pPr>
        <w:widowControl/>
        <w:numPr>
          <w:ilvl w:val="0"/>
          <w:numId w:val="8"/>
        </w:numPr>
        <w:tabs>
          <w:tab w:val="left" w:pos="1560"/>
        </w:tabs>
        <w:ind w:left="1979" w:leftChars="0" w:right="300" w:rightChars="143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>
        <w:rPr>
          <w:rFonts w:ascii="Verdana" w:hAnsi="Verdana" w:cs="宋体"/>
          <w:color w:val="000000"/>
          <w:kern w:val="0"/>
          <w:sz w:val="18"/>
          <w:szCs w:val="18"/>
        </w:rPr>
        <w:t>audio/ogg</w:t>
      </w:r>
    </w:p>
    <w:p>
      <w:pPr>
        <w:widowControl/>
        <w:numPr>
          <w:ilvl w:val="0"/>
          <w:numId w:val="8"/>
        </w:numPr>
        <w:tabs>
          <w:tab w:val="left" w:pos="1560"/>
        </w:tabs>
        <w:ind w:left="1979" w:leftChars="0" w:right="300" w:rightChars="143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>
        <w:rPr>
          <w:rFonts w:ascii="Verdana" w:hAnsi="Verdana" w:cs="宋体"/>
          <w:color w:val="000000"/>
          <w:kern w:val="0"/>
          <w:sz w:val="18"/>
          <w:szCs w:val="18"/>
        </w:rPr>
        <w:t>audio/mpeg</w:t>
      </w:r>
    </w:p>
    <w:bookmarkEnd w:id="7"/>
    <w:p>
      <w:pPr>
        <w:pStyle w:val="3"/>
        <w:numPr>
          <w:ilvl w:val="0"/>
          <w:numId w:val="0"/>
        </w:numPr>
      </w:pPr>
      <w:r>
        <w:rPr>
          <w:rFonts w:hint="eastAsia"/>
          <w:lang w:val="en-US" w:eastAsia="zh-CN"/>
        </w:rPr>
        <w:t>4、</w:t>
      </w:r>
      <w:r>
        <w:t>小结</w:t>
      </w:r>
    </w:p>
    <w:p>
      <w:pPr>
        <w:ind w:firstLine="420" w:firstLineChars="0"/>
      </w:pPr>
      <w:r>
        <w:rPr>
          <w:rFonts w:hint="eastAsia"/>
          <w:lang w:val="en-US" w:eastAsia="zh-CN"/>
        </w:rPr>
        <w:t>HTML5中提供video和audio两个多媒体标签，我们可以使用这两个标签往页面中插入视频和音频，而在此之际我们只能通过Flash插件完成。理论上播放器可以播放任何常规视频或音频格式，但是真正是否支持某个格式文件取决于浏览器是否支持。</w:t>
      </w:r>
    </w:p>
    <w:p>
      <w:pPr>
        <w:pStyle w:val="37"/>
        <w:numPr>
          <w:ilvl w:val="0"/>
          <w:numId w:val="9"/>
        </w:numPr>
        <w:tabs>
          <w:tab w:val="clear" w:pos="420"/>
        </w:tabs>
        <w:ind w:left="5" w:leftChars="0" w:firstLine="420" w:firstLineChars="0"/>
        <w:rPr>
          <w:rFonts w:hint="eastAsia"/>
        </w:rPr>
      </w:pPr>
      <w:r>
        <w:t>什么是</w:t>
      </w:r>
      <w:r>
        <w:rPr>
          <w:rFonts w:hint="eastAsia"/>
          <w:lang w:val="en-US" w:eastAsia="zh-CN"/>
        </w:rPr>
        <w:t>audio</w:t>
      </w:r>
      <w:r>
        <w:t>标签</w:t>
      </w:r>
      <w:r>
        <w:rPr>
          <w:rFonts w:hint="eastAsia"/>
        </w:rPr>
        <w:t>？</w:t>
      </w:r>
    </w:p>
    <w:p>
      <w:pPr>
        <w:pStyle w:val="37"/>
        <w:numPr>
          <w:ilvl w:val="0"/>
          <w:numId w:val="9"/>
        </w:numPr>
        <w:tabs>
          <w:tab w:val="clear" w:pos="420"/>
        </w:tabs>
        <w:ind w:left="5" w:leftChars="0" w:firstLine="420" w:firstLineChars="0"/>
        <w:rPr>
          <w:rFonts w:hint="eastAsia"/>
        </w:rPr>
      </w:pPr>
      <w:r>
        <w:t>什么是video标签</w:t>
      </w:r>
      <w:r>
        <w:rPr>
          <w:rFonts w:hint="eastAsia"/>
        </w:rPr>
        <w:t>？</w:t>
      </w:r>
    </w:p>
    <w:p>
      <w:pPr>
        <w:pStyle w:val="37"/>
        <w:numPr>
          <w:ilvl w:val="0"/>
          <w:numId w:val="9"/>
        </w:numPr>
        <w:tabs>
          <w:tab w:val="clear" w:pos="420"/>
        </w:tabs>
        <w:ind w:left="5" w:leftChars="0" w:firstLine="420" w:firstLineChars="0"/>
        <w:rPr>
          <w:rFonts w:hint="eastAsia"/>
          <w:lang w:val="en-US" w:eastAsia="zh-CN"/>
        </w:rPr>
      </w:pPr>
      <w:r>
        <w:t>什么是</w:t>
      </w:r>
      <w:r>
        <w:rPr>
          <w:rFonts w:hint="eastAsia"/>
          <w:lang w:val="en-US" w:eastAsia="zh-CN"/>
        </w:rPr>
        <w:t>source</w:t>
      </w:r>
      <w:r>
        <w:t>标签</w:t>
      </w:r>
      <w:r>
        <w:rPr>
          <w:rFonts w:hint="eastAsia"/>
        </w:rPr>
        <w:t>？</w:t>
      </w:r>
    </w:p>
    <w:p>
      <w:pPr>
        <w:pStyle w:val="31"/>
        <w:numPr>
          <w:ilvl w:val="0"/>
          <w:numId w:val="0"/>
        </w:numPr>
        <w:tabs>
          <w:tab w:val="clear" w:pos="425"/>
        </w:tabs>
        <w:ind w:leftChars="0"/>
      </w:pPr>
      <w:r>
        <w:rPr>
          <w:rFonts w:hint="eastAsia"/>
          <w:lang w:eastAsia="zh-CN"/>
        </w:rPr>
        <w:t>五、</w:t>
      </w:r>
      <w:r>
        <w:rPr>
          <w:rFonts w:hint="eastAsia"/>
        </w:rPr>
        <w:t>列表标签ul,ol,dl</w:t>
      </w:r>
      <w:r>
        <w:t xml:space="preserve"> </w:t>
      </w:r>
      <w:r>
        <w:rPr>
          <w:rFonts w:hint="eastAsia" w:eastAsia="微软雅黑" w:cs="Arial"/>
          <w:szCs w:val="21"/>
        </w:rPr>
        <w:t>（掌握）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本节的知识内容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无序列表ul（重点）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有序列表ol（了解）</w:t>
      </w:r>
    </w:p>
    <w:p>
      <w:pPr>
        <w:numPr>
          <w:ilvl w:val="0"/>
          <w:numId w:val="10"/>
        </w:numPr>
        <w:ind w:left="420" w:leftChars="0" w:hanging="420" w:firstLineChars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定义列表dl（了解）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</w:t>
      </w:r>
      <w:r>
        <w:t>什么是列表</w:t>
      </w:r>
      <w:r>
        <w:rPr>
          <w:rFonts w:hint="eastAsia"/>
          <w:lang w:val="en-US" w:eastAsia="zh-CN"/>
        </w:rPr>
        <w:t>?</w:t>
      </w:r>
    </w:p>
    <w:p>
      <w:pPr>
        <w:ind w:firstLine="420" w:firstLineChars="0"/>
      </w:pPr>
      <w:r>
        <w:rPr>
          <w:rFonts w:hint="eastAsia"/>
        </w:rPr>
        <w:t>列表标签是网页开发中非常常用的一个种标签，一般用于</w:t>
      </w:r>
      <w:bookmarkStart w:id="8" w:name="OLE_LINK5"/>
      <w:r>
        <w:rPr>
          <w:rFonts w:hint="eastAsia"/>
        </w:rPr>
        <w:t>做某项</w:t>
      </w:r>
      <w:r>
        <w:rPr>
          <w:rFonts w:hint="eastAsia"/>
          <w:color w:val="FF0000"/>
        </w:rPr>
        <w:t>数据的列表或是导航</w:t>
      </w:r>
      <w:bookmarkEnd w:id="8"/>
      <w:r>
        <w:rPr>
          <w:rFonts w:hint="eastAsia"/>
        </w:rPr>
        <w:t>。</w:t>
      </w:r>
      <w:r>
        <w:rPr>
          <w:rFonts w:hint="eastAsia"/>
          <w:lang w:eastAsia="zh-CN"/>
        </w:rPr>
        <w:t>比如说：新闻列表、产品列表、图片列表等。</w:t>
      </w:r>
    </w:p>
    <w:p>
      <w:pPr>
        <w:ind w:firstLine="420"/>
      </w:pPr>
      <w:r>
        <w:drawing>
          <wp:inline distT="0" distB="0" distL="0" distR="0">
            <wp:extent cx="3255010" cy="20193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501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  <w:r>
        <w:drawing>
          <wp:inline distT="0" distB="0" distL="114300" distR="114300">
            <wp:extent cx="6188075" cy="687070"/>
            <wp:effectExtent l="0" t="0" r="3175" b="1778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687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spacing w:line="288" w:lineRule="auto"/>
        <w:ind w:firstLine="42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ascii="Verdana" w:hAnsi="Verdana" w:cs="Verdana"/>
          <w:color w:val="111111"/>
          <w:sz w:val="21"/>
          <w:szCs w:val="21"/>
        </w:rPr>
        <w:t>HTML中的列表共有3种形式：</w:t>
      </w:r>
      <w:bookmarkStart w:id="9" w:name="OLE_LINK6"/>
      <w:r>
        <w:rPr>
          <w:rFonts w:ascii="Verdana" w:hAnsi="Verdana" w:cs="Verdana"/>
          <w:color w:val="111111"/>
          <w:sz w:val="21"/>
          <w:szCs w:val="21"/>
        </w:rPr>
        <w:t>无序列表、有序列表以及定义列表</w:t>
      </w:r>
      <w:bookmarkEnd w:id="9"/>
      <w:r>
        <w:rPr>
          <w:rFonts w:ascii="Verdana" w:hAnsi="Verdana" w:cs="Verdana"/>
          <w:color w:val="111111"/>
          <w:sz w:val="21"/>
          <w:szCs w:val="21"/>
        </w:rPr>
        <w:t>。</w:t>
      </w:r>
    </w:p>
    <w:p>
      <w:pPr>
        <w:pStyle w:val="3"/>
        <w:numPr>
          <w:ilvl w:val="0"/>
          <w:numId w:val="11"/>
        </w:numPr>
        <w:rPr>
          <w:rFonts w:hint="eastAsia"/>
        </w:rPr>
      </w:pPr>
      <w:r>
        <w:t>无序列表</w:t>
      </w:r>
      <w:r>
        <w:rPr>
          <w:rFonts w:hint="eastAsia"/>
        </w:rPr>
        <w:t>ul</w:t>
      </w:r>
      <w:bookmarkStart w:id="10" w:name="OLE_LINK7"/>
    </w:p>
    <w:p>
      <w:pPr>
        <w:pStyle w:val="4"/>
        <w:ind w:firstLine="420" w:firstLineChars="0"/>
      </w:pPr>
      <w:r>
        <w:rPr>
          <w:rFonts w:hint="eastAsia"/>
          <w:lang w:val="en-US" w:eastAsia="zh-CN"/>
        </w:rPr>
        <w:t>1.1</w:t>
      </w:r>
      <w:r>
        <w:t>什么是</w:t>
      </w:r>
      <w:r>
        <w:rPr>
          <w:rFonts w:hint="eastAsia"/>
          <w:lang w:eastAsia="zh-CN"/>
        </w:rPr>
        <w:t>无</w:t>
      </w:r>
      <w:r>
        <w:t>序列表</w:t>
      </w:r>
      <w:r>
        <w:rPr>
          <w:rFonts w:hint="eastAsia"/>
          <w:lang w:val="en-US" w:eastAsia="zh-CN"/>
        </w:rPr>
        <w:t>?</w:t>
      </w:r>
    </w:p>
    <w:p>
      <w:pPr>
        <w:ind w:left="420" w:firstLine="420"/>
        <w:rPr>
          <w:rFonts w:hint="eastAsia" w:ascii="微软雅黑" w:hAnsi="微软雅黑"/>
          <w:b/>
          <w:color w:val="FF0000"/>
          <w:szCs w:val="21"/>
          <w:shd w:val="clear" w:color="auto" w:fill="FFFFFF"/>
        </w:rPr>
      </w:pPr>
      <w:r>
        <w:rPr>
          <w:rFonts w:hint="eastAsia" w:ascii="微软雅黑" w:hAnsi="微软雅黑"/>
          <w:color w:val="000000"/>
          <w:szCs w:val="21"/>
          <w:shd w:val="clear" w:color="auto" w:fill="FFFFFF"/>
          <w:lang w:eastAsia="zh-CN"/>
        </w:rPr>
        <w:t>常</w:t>
      </w:r>
      <w:r>
        <w:rPr>
          <w:rFonts w:ascii="微软雅黑" w:hAnsi="微软雅黑"/>
          <w:color w:val="000000"/>
          <w:szCs w:val="21"/>
          <w:shd w:val="clear" w:color="auto" w:fill="FFFFFF"/>
        </w:rPr>
        <w:t>用于表示内容之间存在有并列关系，每一个列表分为多个子项，但是子项之</w:t>
      </w:r>
      <w:r>
        <w:rPr>
          <w:rFonts w:hint="eastAsia" w:ascii="微软雅黑" w:hAnsi="微软雅黑"/>
          <w:color w:val="000000"/>
          <w:szCs w:val="21"/>
          <w:shd w:val="clear" w:color="auto" w:fill="FFFFFF"/>
          <w:lang w:eastAsia="zh-CN"/>
        </w:rPr>
        <w:t>前</w:t>
      </w:r>
      <w:r>
        <w:rPr>
          <w:rFonts w:ascii="微软雅黑" w:hAnsi="微软雅黑"/>
          <w:color w:val="000000"/>
          <w:szCs w:val="21"/>
          <w:shd w:val="clear" w:color="auto" w:fill="FFFFFF"/>
        </w:rPr>
        <w:t>没有相应的编号，只有一个原点用于标识。</w:t>
      </w:r>
    </w:p>
    <w:p>
      <w:pPr>
        <w:pStyle w:val="4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1.2怎么使用无序列表?</w:t>
      </w:r>
    </w:p>
    <w:p>
      <w:pPr>
        <w:ind w:firstLine="420" w:firstLineChars="0"/>
        <w:rPr>
          <w:b w:val="0"/>
          <w:bCs w:val="0"/>
        </w:rPr>
      </w:pPr>
      <w:r>
        <w:rPr>
          <w:rFonts w:hint="eastAsia"/>
          <w:b w:val="0"/>
          <w:bCs w:val="0"/>
          <w:lang w:eastAsia="zh-CN"/>
        </w:rPr>
        <w:t>基本</w:t>
      </w:r>
      <w:r>
        <w:rPr>
          <w:b w:val="0"/>
          <w:bCs w:val="0"/>
        </w:rPr>
        <w:t>语法</w:t>
      </w:r>
      <w:r>
        <w:rPr>
          <w:rFonts w:hint="eastAsia"/>
          <w:b w:val="0"/>
          <w:bCs w:val="0"/>
        </w:rPr>
        <w:t>：</w:t>
      </w:r>
    </w:p>
    <w:p>
      <w:pPr>
        <w:ind w:left="420" w:firstLine="420"/>
      </w:pPr>
      <w:r>
        <w:rPr>
          <w:rFonts w:hint="eastAsia"/>
        </w:rPr>
        <w:t>&lt;ul &gt;</w:t>
      </w:r>
    </w:p>
    <w:p>
      <w:pPr>
        <w:ind w:left="840" w:leftChars="400" w:firstLine="420"/>
      </w:pPr>
      <w:r>
        <w:rPr>
          <w:rFonts w:hint="eastAsia"/>
        </w:rPr>
        <w:t>&lt;li&gt;文本内容&lt;/li&gt;</w:t>
      </w:r>
    </w:p>
    <w:p>
      <w:pPr>
        <w:ind w:left="420" w:leftChars="0" w:firstLine="420"/>
        <w:rPr>
          <w:rFonts w:hint="eastAsia"/>
        </w:rPr>
      </w:pPr>
      <w:r>
        <w:rPr>
          <w:rFonts w:hint="eastAsia"/>
        </w:rPr>
        <w:t>&lt;/ul&gt;</w:t>
      </w:r>
      <w:bookmarkEnd w:id="10"/>
    </w:p>
    <w:p>
      <w:pPr>
        <w:ind w:firstLine="420"/>
        <w:rPr>
          <w:rFonts w:hint="eastAsia"/>
        </w:rPr>
      </w:pPr>
    </w:p>
    <w:p>
      <w:pPr>
        <w:ind w:firstLine="420"/>
        <w:rPr>
          <w:b w:val="0"/>
          <w:bCs/>
        </w:rPr>
      </w:pPr>
      <w:r>
        <w:rPr>
          <w:rFonts w:hint="eastAsia"/>
          <w:b w:val="0"/>
          <w:bCs/>
        </w:rPr>
        <w:t>结构</w:t>
      </w:r>
      <w:r>
        <w:rPr>
          <w:rFonts w:hint="eastAsia"/>
          <w:b w:val="0"/>
          <w:bCs/>
          <w:lang w:eastAsia="zh-CN"/>
        </w:rPr>
        <w:t>说明</w:t>
      </w:r>
      <w:r>
        <w:rPr>
          <w:rFonts w:hint="eastAsia"/>
          <w:b w:val="0"/>
          <w:bCs/>
          <w:lang w:val="en-US" w:eastAsia="zh-CN"/>
        </w:rPr>
        <w:t>:</w:t>
      </w:r>
    </w:p>
    <w:p>
      <w:pPr>
        <w:ind w:left="840" w:leftChars="400"/>
      </w:pPr>
      <w:r>
        <w:rPr>
          <w:rFonts w:hint="eastAsia"/>
        </w:rPr>
        <w:t>列表标签：ul ,li -&gt;块标签</w:t>
      </w:r>
      <w:r>
        <w:t xml:space="preserve"> </w:t>
      </w:r>
      <w:r>
        <w:rPr>
          <w:rFonts w:hint="eastAsia"/>
        </w:rPr>
        <w:t>，</w:t>
      </w:r>
      <w:r>
        <w:rPr>
          <w:rFonts w:hint="eastAsia"/>
          <w:b/>
          <w:bCs/>
          <w:color w:val="FF0000"/>
        </w:rPr>
        <w:t>并且必须组合出现</w:t>
      </w:r>
    </w:p>
    <w:p>
      <w:pPr>
        <w:ind w:left="840" w:leftChars="400"/>
        <w:rPr>
          <w:rFonts w:hint="eastAsia"/>
        </w:rPr>
      </w:pPr>
      <w:r>
        <w:rPr>
          <w:rFonts w:hint="eastAsia"/>
        </w:rPr>
        <w:t>ul代表整个列表， li代表列表中的每个成员。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ul标签：用于定义列表的位置（外壳）</w:t>
      </w:r>
    </w:p>
    <w:p>
      <w:pPr>
        <w:ind w:left="840" w:leftChars="0" w:firstLine="0" w:firstLineChars="0"/>
        <w:rPr>
          <w:rFonts w:hint="eastAsia"/>
          <w:b/>
        </w:rPr>
      </w:pPr>
      <w:r>
        <w:rPr>
          <w:rFonts w:hint="eastAsia"/>
          <w:lang w:val="en-US" w:eastAsia="zh-CN"/>
        </w:rPr>
        <w:t>li标签：用于定义列表的每一项，列表可以有多项（多个li标签对）</w:t>
      </w:r>
    </w:p>
    <w:p>
      <w:pPr>
        <w:pStyle w:val="4"/>
        <w:ind w:firstLine="420" w:firstLineChars="0"/>
      </w:pPr>
      <w:bookmarkStart w:id="11" w:name="OLE_LINK8"/>
      <w:r>
        <w:rPr>
          <w:rFonts w:hint="eastAsia"/>
          <w:lang w:val="en-US" w:eastAsia="zh-CN"/>
        </w:rPr>
        <w:t>1.3</w:t>
      </w:r>
      <w:r>
        <w:rPr>
          <w:rFonts w:hint="eastAsia"/>
        </w:rPr>
        <w:t>注意</w:t>
      </w:r>
      <w:r>
        <w:rPr>
          <w:rFonts w:hint="eastAsia"/>
          <w:lang w:eastAsia="zh-CN"/>
        </w:rPr>
        <w:t>事项</w:t>
      </w:r>
    </w:p>
    <w:p>
      <w:pPr>
        <w:numPr>
          <w:ilvl w:val="3"/>
          <w:numId w:val="12"/>
        </w:numPr>
        <w:ind w:left="1260" w:leftChars="0"/>
        <w:rPr>
          <w:color w:val="FF0000"/>
        </w:rPr>
      </w:pPr>
      <w:r>
        <w:rPr>
          <w:color w:val="FF0000"/>
        </w:rPr>
        <w:t>&lt;ul&gt;标签对里面</w:t>
      </w:r>
      <w:r>
        <w:rPr>
          <w:rFonts w:hint="eastAsia"/>
          <w:color w:val="FF0000"/>
        </w:rPr>
        <w:t>添加&lt;li</w:t>
      </w:r>
      <w:r>
        <w:rPr>
          <w:color w:val="FF0000"/>
        </w:rPr>
        <w:t>&gt;</w:t>
      </w:r>
      <w:r>
        <w:rPr>
          <w:rFonts w:hint="eastAsia"/>
          <w:color w:val="FF0000"/>
        </w:rPr>
        <w:t>标签，&lt;ul&gt; &lt;li&gt; 是组合使用的，li代表列表里面的每一个列表项。</w:t>
      </w:r>
    </w:p>
    <w:p>
      <w:pPr>
        <w:numPr>
          <w:ilvl w:val="3"/>
          <w:numId w:val="12"/>
        </w:numPr>
        <w:ind w:left="1260" w:leftChars="0"/>
        <w:rPr>
          <w:color w:val="FF0000"/>
        </w:rPr>
      </w:pPr>
      <w:r>
        <w:rPr>
          <w:color w:val="FF0000"/>
        </w:rPr>
        <w:t>li标签对里面可以添加任何内容</w:t>
      </w:r>
      <w:r>
        <w:rPr>
          <w:rFonts w:hint="eastAsia"/>
          <w:color w:val="FF0000"/>
        </w:rPr>
        <w:t>（</w:t>
      </w:r>
      <w:r>
        <w:rPr>
          <w:color w:val="FF0000"/>
        </w:rPr>
        <w:t>可以嵌套标签</w:t>
      </w:r>
      <w:r>
        <w:rPr>
          <w:rFonts w:hint="eastAsia"/>
          <w:color w:val="FF0000"/>
        </w:rPr>
        <w:t>）</w:t>
      </w:r>
    </w:p>
    <w:p>
      <w:pPr>
        <w:numPr>
          <w:ilvl w:val="3"/>
          <w:numId w:val="12"/>
        </w:numPr>
        <w:ind w:left="1260" w:leftChars="0"/>
        <w:rPr>
          <w:color w:val="FF0000"/>
        </w:rPr>
      </w:pPr>
      <w:r>
        <w:rPr>
          <w:rFonts w:hint="eastAsia"/>
          <w:color w:val="FF0000"/>
        </w:rPr>
        <w:t>无序列表通常会自动生成一个小圆点效果，在实际应用中通常要去除。</w:t>
      </w:r>
    </w:p>
    <w:p>
      <w:pPr>
        <w:numPr>
          <w:ilvl w:val="-1"/>
          <w:numId w:val="0"/>
        </w:numPr>
        <w:ind w:left="840" w:leftChars="0"/>
        <w:rPr>
          <w:rFonts w:hint="eastAsia"/>
          <w:color w:val="auto"/>
          <w:lang w:eastAsia="zh-CN"/>
        </w:rPr>
      </w:pPr>
      <w:r>
        <w:rPr>
          <w:rFonts w:hint="eastAsia"/>
          <w:color w:val="auto"/>
          <w:lang w:eastAsia="zh-CN"/>
        </w:rPr>
        <w:t>（使用行内样式去掉</w:t>
      </w:r>
      <w:r>
        <w:rPr>
          <w:rFonts w:hint="eastAsia"/>
          <w:color w:val="auto"/>
          <w:lang w:val="en-US" w:eastAsia="zh-CN"/>
        </w:rPr>
        <w:t>li前面小圆点&lt;ul style=</w:t>
      </w:r>
      <w:r>
        <w:rPr>
          <w:rFonts w:hint="default"/>
          <w:color w:val="auto"/>
          <w:lang w:val="en-US" w:eastAsia="zh-CN"/>
        </w:rPr>
        <w:t>”</w:t>
      </w:r>
      <w:r>
        <w:rPr>
          <w:rFonts w:hint="eastAsia"/>
          <w:color w:val="auto"/>
          <w:lang w:val="en-US" w:eastAsia="zh-CN"/>
        </w:rPr>
        <w:t>list-style:none</w:t>
      </w:r>
      <w:r>
        <w:rPr>
          <w:rFonts w:hint="default"/>
          <w:color w:val="auto"/>
          <w:lang w:val="en-US" w:eastAsia="zh-CN"/>
        </w:rPr>
        <w:t>”</w:t>
      </w:r>
      <w:r>
        <w:rPr>
          <w:rFonts w:hint="eastAsia"/>
          <w:color w:val="auto"/>
          <w:lang w:val="en-US" w:eastAsia="zh-CN"/>
        </w:rPr>
        <w:t>&gt;***&lt;/ul&gt;，这里只做了解内容，不做过多扩展，后面有专门的课讲解CSS样式</w:t>
      </w:r>
      <w:r>
        <w:rPr>
          <w:rFonts w:hint="eastAsia"/>
          <w:color w:val="auto"/>
          <w:lang w:eastAsia="zh-CN"/>
        </w:rPr>
        <w:t>）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auto"/>
          <w:lang w:eastAsia="zh-CN"/>
        </w:rPr>
      </w:pPr>
    </w:p>
    <w:bookmarkEnd w:id="11"/>
    <w:p>
      <w:pPr>
        <w:pStyle w:val="3"/>
        <w:rPr>
          <w:rFonts w:hint="eastAsia" w:eastAsia="黑体"/>
          <w:lang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eastAsia"/>
        </w:rPr>
        <w:t>有</w:t>
      </w:r>
      <w:r>
        <w:t>序列表</w:t>
      </w:r>
      <w:r>
        <w:rPr>
          <w:rFonts w:hint="eastAsia"/>
        </w:rPr>
        <w:t>ol</w:t>
      </w:r>
      <w:r>
        <w:rPr>
          <w:rFonts w:hint="eastAsia"/>
          <w:lang w:eastAsia="zh-CN"/>
        </w:rPr>
        <w:t>（了解）</w:t>
      </w:r>
    </w:p>
    <w:p>
      <w:pPr>
        <w:pStyle w:val="4"/>
        <w:ind w:firstLine="420" w:firstLineChars="0"/>
      </w:pPr>
      <w:r>
        <w:rPr>
          <w:rFonts w:hint="eastAsia"/>
          <w:lang w:val="en-US" w:eastAsia="zh-CN"/>
        </w:rPr>
        <w:t>2.1</w:t>
      </w:r>
      <w:r>
        <w:t>什么是有序列表</w:t>
      </w:r>
      <w:r>
        <w:rPr>
          <w:rFonts w:hint="eastAsia"/>
          <w:lang w:val="en-US" w:eastAsia="zh-CN"/>
        </w:rPr>
        <w:t>?</w:t>
      </w:r>
    </w:p>
    <w:p>
      <w:pPr>
        <w:rPr>
          <w:rFonts w:hint="eastAsia"/>
          <w:lang w:eastAsia="zh-CN"/>
        </w:rPr>
      </w:pPr>
      <w:r>
        <w:tab/>
      </w:r>
      <w:r>
        <w:tab/>
      </w:r>
      <w:r>
        <w:rPr>
          <w:rFonts w:ascii="微软雅黑" w:hAnsi="微软雅黑"/>
          <w:color w:val="000000"/>
          <w:szCs w:val="21"/>
          <w:shd w:val="clear" w:color="auto" w:fill="FFFFFF"/>
        </w:rPr>
        <w:t>通常用来表示内容之间的顺序或者是重要性关系，每一个列表都分为多个子项，每一个子项都有相应的</w:t>
      </w:r>
      <w:r>
        <w:rPr>
          <w:rFonts w:ascii="微软雅黑" w:hAnsi="微软雅黑"/>
          <w:b/>
          <w:color w:val="FF0000"/>
          <w:szCs w:val="21"/>
          <w:shd w:val="clear" w:color="auto" w:fill="FFFFFF"/>
        </w:rPr>
        <w:t>编号</w:t>
      </w:r>
      <w:r>
        <w:rPr>
          <w:rFonts w:hint="eastAsia" w:ascii="微软雅黑" w:hAnsi="微软雅黑"/>
          <w:b/>
          <w:color w:val="FF0000"/>
          <w:szCs w:val="21"/>
          <w:shd w:val="clear" w:color="auto" w:fill="FFFFFF"/>
        </w:rPr>
        <w:t>。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456940" cy="3790315"/>
            <wp:effectExtent l="0" t="0" r="10160" b="63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2.2怎么使用有序列表?</w:t>
      </w:r>
    </w:p>
    <w:p>
      <w:pPr>
        <w:rPr>
          <w:rFonts w:hint="eastAsia"/>
          <w:b/>
          <w:bCs/>
        </w:rPr>
      </w:pPr>
      <w:r>
        <w:tab/>
      </w:r>
      <w:r>
        <w:rPr>
          <w:rFonts w:hint="eastAsia"/>
          <w:b w:val="0"/>
          <w:bCs w:val="0"/>
          <w:lang w:eastAsia="zh-CN"/>
        </w:rPr>
        <w:t>基本</w:t>
      </w:r>
      <w:r>
        <w:rPr>
          <w:b w:val="0"/>
          <w:bCs w:val="0"/>
        </w:rPr>
        <w:t>语法</w:t>
      </w:r>
      <w:r>
        <w:rPr>
          <w:rFonts w:hint="eastAsia"/>
          <w:b w:val="0"/>
          <w:bCs w:val="0"/>
        </w:rPr>
        <w:t>：</w:t>
      </w:r>
    </w:p>
    <w:p>
      <w:pPr>
        <w:rPr>
          <w:rFonts w:hint="eastAsia"/>
          <w:b/>
          <w:bCs/>
        </w:rPr>
      </w:pPr>
    </w:p>
    <w:p>
      <w:pPr>
        <w:ind w:left="420" w:firstLine="420"/>
      </w:pPr>
      <w:r>
        <w:rPr>
          <w:rFonts w:hint="eastAsia"/>
        </w:rPr>
        <w:t>&lt;ol&gt;</w:t>
      </w:r>
    </w:p>
    <w:p>
      <w:pPr>
        <w:ind w:left="840" w:leftChars="400" w:firstLine="420"/>
      </w:pPr>
      <w:r>
        <w:rPr>
          <w:rFonts w:hint="eastAsia"/>
        </w:rPr>
        <w:t>&lt;li&gt;小苹果&lt;/li&gt;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&lt;/ol&gt;</w:t>
      </w:r>
    </w:p>
    <w:p>
      <w:pPr>
        <w:ind w:firstLine="420"/>
        <w:rPr>
          <w:rFonts w:hint="eastAsia"/>
          <w:b/>
        </w:rPr>
      </w:pPr>
    </w:p>
    <w:p>
      <w:pPr>
        <w:ind w:firstLine="42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</w:rPr>
        <w:t>结构</w:t>
      </w:r>
      <w:r>
        <w:rPr>
          <w:rFonts w:hint="eastAsia"/>
          <w:b w:val="0"/>
          <w:bCs/>
          <w:lang w:eastAsia="zh-CN"/>
        </w:rPr>
        <w:t>说明</w:t>
      </w:r>
      <w:r>
        <w:rPr>
          <w:rFonts w:hint="eastAsia"/>
          <w:b w:val="0"/>
          <w:bCs/>
          <w:lang w:val="en-US" w:eastAsia="zh-CN"/>
        </w:rPr>
        <w:t>:</w:t>
      </w:r>
    </w:p>
    <w:p>
      <w:pPr>
        <w:ind w:firstLine="420"/>
        <w:rPr>
          <w:rFonts w:hint="eastAsia"/>
          <w:b/>
          <w:lang w:val="en-US" w:eastAsia="zh-CN"/>
        </w:rPr>
      </w:pPr>
    </w:p>
    <w:p>
      <w:pPr>
        <w:ind w:left="840" w:leftChars="400"/>
      </w:pPr>
      <w:r>
        <w:rPr>
          <w:rFonts w:hint="eastAsia"/>
        </w:rPr>
        <w:t>列表标签：ol,li -&gt;块标签</w:t>
      </w:r>
      <w:r>
        <w:t xml:space="preserve"> </w:t>
      </w:r>
      <w:r>
        <w:rPr>
          <w:rFonts w:hint="eastAsia"/>
        </w:rPr>
        <w:t>，</w:t>
      </w:r>
      <w:r>
        <w:rPr>
          <w:rFonts w:hint="eastAsia"/>
          <w:b/>
          <w:bCs/>
          <w:color w:val="FF0000"/>
        </w:rPr>
        <w:t>并且必须组合出现</w:t>
      </w:r>
    </w:p>
    <w:p>
      <w:pPr>
        <w:ind w:left="840" w:leftChars="0" w:firstLine="0" w:firstLineChars="0"/>
        <w:rPr>
          <w:rFonts w:hint="eastAsia"/>
          <w:lang w:val="en-US" w:eastAsia="zh-CN"/>
        </w:rPr>
      </w:pPr>
      <w:r>
        <w:rPr>
          <w:rFonts w:hint="eastAsia"/>
        </w:rPr>
        <w:t>ol代表整个列表， li代表列表中的每个成员。</w:t>
      </w:r>
    </w:p>
    <w:p>
      <w:pPr>
        <w:ind w:left="840" w:leftChars="400"/>
      </w:pPr>
    </w:p>
    <w:p>
      <w:pPr>
        <w:pStyle w:val="4"/>
        <w:ind w:firstLine="420" w:firstLineChars="0"/>
      </w:pPr>
      <w:r>
        <w:rPr>
          <w:rFonts w:hint="eastAsia"/>
          <w:lang w:val="en-US" w:eastAsia="zh-CN"/>
        </w:rPr>
        <w:t>2.3</w:t>
      </w:r>
      <w:r>
        <w:rPr>
          <w:rFonts w:hint="eastAsia"/>
        </w:rPr>
        <w:t>注意</w:t>
      </w:r>
      <w:r>
        <w:rPr>
          <w:rFonts w:hint="eastAsia"/>
          <w:lang w:eastAsia="zh-CN"/>
        </w:rPr>
        <w:t>事项</w:t>
      </w:r>
    </w:p>
    <w:p>
      <w:pPr>
        <w:ind w:left="840" w:leftChars="400" w:firstLine="420"/>
        <w:rPr>
          <w:color w:val="FF0000"/>
        </w:rPr>
      </w:pPr>
      <w:r>
        <w:rPr>
          <w:color w:val="FF0000"/>
        </w:rPr>
        <w:t xml:space="preserve">&lt;ol&gt; &lt;li&gt; </w:t>
      </w:r>
      <w:r>
        <w:rPr>
          <w:rFonts w:hint="eastAsia"/>
          <w:color w:val="FF0000"/>
        </w:rPr>
        <w:t>是组合使用的，li代表列表里面的每一个列表项。</w:t>
      </w:r>
    </w:p>
    <w:p>
      <w:pPr>
        <w:ind w:left="840" w:leftChars="400" w:firstLine="420"/>
        <w:rPr>
          <w:color w:val="FF0000"/>
        </w:rPr>
      </w:pPr>
      <w:r>
        <w:rPr>
          <w:rFonts w:hint="eastAsia"/>
          <w:color w:val="FF0000"/>
        </w:rPr>
        <w:t>有序列表ol上的type属性有几个值：</w:t>
      </w:r>
    </w:p>
    <w:p>
      <w:pPr>
        <w:numPr>
          <w:ilvl w:val="0"/>
          <w:numId w:val="13"/>
        </w:numPr>
        <w:rPr>
          <w:color w:val="FF0000"/>
        </w:rPr>
      </w:pPr>
      <w:r>
        <w:rPr>
          <w:rFonts w:hint="eastAsia"/>
          <w:color w:val="FF0000"/>
        </w:rPr>
        <w:t>A 代表列表项前面显示的是大写字母；</w:t>
      </w:r>
    </w:p>
    <w:p>
      <w:pPr>
        <w:numPr>
          <w:ilvl w:val="0"/>
          <w:numId w:val="13"/>
        </w:numPr>
        <w:rPr>
          <w:color w:val="FF0000"/>
        </w:rPr>
      </w:pPr>
      <w:r>
        <w:rPr>
          <w:rFonts w:hint="eastAsia"/>
          <w:color w:val="FF0000"/>
        </w:rPr>
        <w:t>a表示显示小写字母；</w:t>
      </w:r>
    </w:p>
    <w:p>
      <w:pPr>
        <w:numPr>
          <w:ilvl w:val="0"/>
          <w:numId w:val="13"/>
        </w:numPr>
        <w:rPr>
          <w:color w:val="FF0000"/>
        </w:rPr>
      </w:pPr>
      <w:r>
        <w:rPr>
          <w:rFonts w:hint="eastAsia"/>
          <w:color w:val="FF0000"/>
        </w:rPr>
        <w:t>I代表用大写罗马数字显示；</w:t>
      </w:r>
    </w:p>
    <w:p>
      <w:pPr>
        <w:numPr>
          <w:ilvl w:val="0"/>
          <w:numId w:val="13"/>
        </w:numPr>
        <w:rPr>
          <w:color w:val="FF0000"/>
        </w:rPr>
      </w:pPr>
      <w:r>
        <w:rPr>
          <w:rFonts w:hint="eastAsia"/>
          <w:color w:val="FF0000"/>
        </w:rPr>
        <w:t>i代表用小写罗马数字显示。</w:t>
      </w:r>
    </w:p>
    <w:p>
      <w:pPr>
        <w:numPr>
          <w:ilvl w:val="0"/>
          <w:numId w:val="13"/>
        </w:numPr>
        <w:rPr>
          <w:color w:val="FF0000"/>
        </w:rPr>
      </w:pPr>
      <w:r>
        <w:rPr>
          <w:rFonts w:hint="eastAsia"/>
          <w:color w:val="FF0000"/>
        </w:rPr>
        <w:t xml:space="preserve">默认情况下显示数字； </w:t>
      </w:r>
    </w:p>
    <w:p>
      <w:pPr>
        <w:pStyle w:val="3"/>
        <w:rPr>
          <w:rFonts w:hint="eastAsia" w:eastAsia="黑体"/>
          <w:lang w:eastAsia="zh-CN"/>
        </w:rPr>
      </w:pPr>
      <w:r>
        <w:rPr>
          <w:rFonts w:hint="eastAsia"/>
          <w:lang w:val="en-US" w:eastAsia="zh-CN"/>
        </w:rPr>
        <w:t>3、</w:t>
      </w:r>
      <w:r>
        <w:rPr>
          <w:rFonts w:hint="eastAsia"/>
        </w:rPr>
        <w:t>定义</w:t>
      </w:r>
      <w:r>
        <w:t>列表</w:t>
      </w:r>
      <w:r>
        <w:rPr>
          <w:rFonts w:hint="eastAsia"/>
        </w:rPr>
        <w:t>dl</w:t>
      </w:r>
      <w:r>
        <w:rPr>
          <w:rFonts w:hint="eastAsia"/>
          <w:lang w:eastAsia="zh-CN"/>
        </w:rPr>
        <w:t>（了解）</w:t>
      </w:r>
    </w:p>
    <w:p>
      <w:pPr>
        <w:pStyle w:val="4"/>
      </w:pPr>
      <w:r>
        <w:rPr>
          <w:rFonts w:hint="eastAsia"/>
          <w:lang w:val="en-US" w:eastAsia="zh-CN"/>
        </w:rPr>
        <w:t>3.1</w:t>
      </w:r>
      <w:r>
        <w:t>什么是定义列表</w:t>
      </w:r>
      <w:r>
        <w:rPr>
          <w:rFonts w:hint="eastAsia"/>
          <w:lang w:val="en-US" w:eastAsia="zh-CN"/>
        </w:rPr>
        <w:t>?</w:t>
      </w:r>
    </w:p>
    <w:p>
      <w:pPr>
        <w:ind w:firstLine="420"/>
      </w:pPr>
      <w:r>
        <w:rPr>
          <w:rFonts w:hint="eastAsia"/>
        </w:rPr>
        <w:t>&lt;dl&gt; 标签定义了</w:t>
      </w:r>
      <w:r>
        <w:rPr>
          <w:rFonts w:hint="eastAsia"/>
          <w:color w:val="FF0000"/>
        </w:rPr>
        <w:t>定义列表，</w:t>
      </w:r>
      <w:r>
        <w:rPr>
          <w:rFonts w:ascii="微软雅黑" w:hAnsi="微软雅黑"/>
          <w:color w:val="000000"/>
          <w:szCs w:val="21"/>
          <w:shd w:val="clear" w:color="auto" w:fill="FFFFFF"/>
        </w:rPr>
        <w:t>常用于表示名词或者是概念的定义，每一个</w:t>
      </w:r>
      <w:r>
        <w:rPr>
          <w:rFonts w:ascii="微软雅黑" w:hAnsi="微软雅黑"/>
          <w:color w:val="000000" w:themeColor="text1"/>
          <w:szCs w:val="21"/>
          <w:shd w:val="clear" w:color="auto" w:fill="FFFFFF"/>
          <w14:textFill>
            <w14:solidFill>
              <w14:schemeClr w14:val="tx1"/>
            </w14:solidFill>
          </w14:textFill>
        </w:rPr>
        <w:t>子项</w:t>
      </w:r>
      <w:r>
        <w:rPr>
          <w:rFonts w:ascii="微软雅黑" w:hAnsi="微软雅黑"/>
          <w:color w:val="000000"/>
          <w:szCs w:val="21"/>
          <w:shd w:val="clear" w:color="auto" w:fill="FFFFFF"/>
        </w:rPr>
        <w:t>有两个部分组成，第一部分是名词或者是概念，第二部分是相应的解释和描述。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怎么使用定义列表?</w:t>
      </w:r>
    </w:p>
    <w:p>
      <w:pPr>
        <w:ind w:left="420" w:leftChars="0" w:firstLine="2"/>
        <w:rPr>
          <w:rFonts w:hint="eastAsia"/>
          <w:b w:val="0"/>
          <w:bCs/>
        </w:rPr>
      </w:pPr>
      <w:r>
        <w:rPr>
          <w:rFonts w:hint="eastAsia"/>
          <w:b w:val="0"/>
          <w:bCs/>
          <w:lang w:eastAsia="zh-CN"/>
        </w:rPr>
        <w:t>基本</w:t>
      </w:r>
      <w:r>
        <w:rPr>
          <w:b w:val="0"/>
          <w:bCs/>
        </w:rPr>
        <w:t>语法</w:t>
      </w:r>
      <w:r>
        <w:rPr>
          <w:rFonts w:hint="eastAsia"/>
          <w:b w:val="0"/>
          <w:bCs/>
        </w:rPr>
        <w:t>：</w:t>
      </w:r>
    </w:p>
    <w:p>
      <w:pPr>
        <w:ind w:left="420" w:leftChars="0" w:firstLine="2"/>
        <w:rPr>
          <w:rFonts w:hint="eastAsia"/>
          <w:b/>
        </w:rPr>
      </w:pPr>
    </w:p>
    <w:p>
      <w:pPr>
        <w:ind w:left="636" w:leftChars="303" w:firstLine="420" w:firstLineChars="0"/>
      </w:pPr>
      <w:r>
        <w:rPr>
          <w:rFonts w:hint="eastAsia"/>
        </w:rPr>
        <w:t>&lt;dl&gt;</w:t>
      </w:r>
    </w:p>
    <w:p>
      <w:pPr>
        <w:ind w:left="636" w:leftChars="303" w:firstLine="420" w:firstLineChars="0"/>
      </w:pPr>
      <w:r>
        <w:rPr>
          <w:rFonts w:hint="eastAsia"/>
        </w:rPr>
        <w:t xml:space="preserve">   &lt;dt&gt;计算机&lt;/dt&gt;</w:t>
      </w:r>
    </w:p>
    <w:p>
      <w:pPr>
        <w:ind w:left="636" w:leftChars="303" w:firstLine="420" w:firstLineChars="0"/>
      </w:pPr>
      <w:r>
        <w:rPr>
          <w:rFonts w:hint="eastAsia"/>
        </w:rPr>
        <w:t xml:space="preserve">   &lt;dd&gt;用来计算的仪器 ... ...&lt;/dd&gt;</w:t>
      </w:r>
    </w:p>
    <w:p>
      <w:pPr>
        <w:ind w:left="636" w:leftChars="303" w:firstLine="420" w:firstLineChars="0"/>
      </w:pPr>
      <w:r>
        <w:rPr>
          <w:rFonts w:hint="eastAsia"/>
        </w:rPr>
        <w:t xml:space="preserve">   &lt;dt&gt;显示器&lt;/dt&gt;</w:t>
      </w:r>
    </w:p>
    <w:p>
      <w:pPr>
        <w:ind w:left="636" w:leftChars="303" w:firstLine="420" w:firstLineChars="0"/>
      </w:pPr>
      <w:r>
        <w:rPr>
          <w:rFonts w:hint="eastAsia"/>
        </w:rPr>
        <w:t xml:space="preserve">   &lt;dd&gt;以视觉方式显示信息的装置 ... ...&lt;/dd&gt;</w:t>
      </w:r>
    </w:p>
    <w:p>
      <w:pPr>
        <w:ind w:left="636" w:leftChars="303" w:firstLine="420" w:firstLineChars="0"/>
      </w:pPr>
      <w:r>
        <w:rPr>
          <w:rFonts w:hint="eastAsia"/>
        </w:rPr>
        <w:t>&lt;/dl&gt;</w:t>
      </w:r>
    </w:p>
    <w:p>
      <w:pPr>
        <w:ind w:firstLine="420" w:firstLineChars="0"/>
        <w:rPr>
          <w:rFonts w:hint="eastAsia"/>
          <w:b/>
          <w:bCs/>
          <w:lang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eastAsia="zh-CN"/>
        </w:rPr>
        <w:t>结构说明</w:t>
      </w:r>
      <w:r>
        <w:rPr>
          <w:rFonts w:hint="eastAsia"/>
          <w:b w:val="0"/>
          <w:bCs w:val="0"/>
          <w:lang w:val="en-US" w:eastAsia="zh-CN"/>
        </w:rPr>
        <w:t>: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ind w:left="636" w:leftChars="303" w:firstLine="420" w:firstLineChars="0"/>
      </w:pPr>
      <w:r>
        <w:rPr>
          <w:rFonts w:hint="eastAsia"/>
        </w:rPr>
        <w:t>dl:标记定义了一个定义列表</w:t>
      </w:r>
    </w:p>
    <w:p>
      <w:pPr>
        <w:ind w:left="420" w:leftChars="0" w:firstLine="2"/>
      </w:pPr>
      <w:r>
        <w:rPr>
          <w:rFonts w:hint="eastAsia"/>
        </w:rPr>
        <w:t xml:space="preserve">      dt:标签定义了  定义列表中的项目（即术语部分）</w:t>
      </w:r>
    </w:p>
    <w:p>
      <w:pPr>
        <w:ind w:left="420" w:leftChars="0" w:firstLine="2"/>
      </w:pPr>
      <w:r>
        <w:rPr>
          <w:rFonts w:hint="eastAsia"/>
        </w:rPr>
        <w:t xml:space="preserve">      dd:标签定义了  定义列表中的项目部分的解释</w:t>
      </w:r>
    </w:p>
    <w:p>
      <w:pPr>
        <w:ind w:left="420" w:leftChars="0" w:firstLine="2"/>
      </w:pPr>
      <w:r>
        <w:rPr>
          <w:rFonts w:hint="eastAsia"/>
        </w:rPr>
        <w:t xml:space="preserve">      </w:t>
      </w:r>
    </w:p>
    <w:p>
      <w:pPr>
        <w:ind w:left="420" w:firstLine="627" w:firstLineChars="299"/>
      </w:pPr>
      <w:r>
        <w:t>&lt;dt&gt;和&lt;dd&gt;都必须放在&lt;dl&gt;&lt;/dl&gt;标志对之间</w:t>
      </w:r>
    </w:p>
    <w:p>
      <w:pPr>
        <w:ind w:left="636" w:leftChars="303" w:firstLine="2"/>
      </w:pPr>
    </w:p>
    <w:p>
      <w:pPr>
        <w:ind w:left="636" w:leftChars="303" w:firstLine="2"/>
        <w:rPr>
          <w:b w:val="0"/>
          <w:bCs/>
        </w:rPr>
      </w:pPr>
      <w:r>
        <w:rPr>
          <w:b w:val="0"/>
          <w:bCs/>
        </w:rPr>
        <w:t>效果</w:t>
      </w:r>
      <w:r>
        <w:rPr>
          <w:rFonts w:hint="eastAsia"/>
          <w:b w:val="0"/>
          <w:bCs/>
        </w:rPr>
        <w:t>：</w:t>
      </w:r>
    </w:p>
    <w:p>
      <w:pPr>
        <w:ind w:left="636" w:leftChars="303" w:firstLine="2"/>
        <w:rPr>
          <w:rFonts w:hint="eastAsia"/>
        </w:rPr>
      </w:pPr>
    </w:p>
    <w:p>
      <w:pPr>
        <w:ind w:left="636" w:leftChars="303" w:firstLine="2"/>
        <w:rPr>
          <w:rFonts w:hint="eastAsia" w:eastAsia="宋体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图</w:t>
      </w:r>
      <w:r>
        <w:rPr>
          <w:rFonts w:hint="eastAsia"/>
          <w:b/>
          <w:bCs/>
          <w:lang w:val="en-US" w:eastAsia="zh-CN"/>
        </w:rPr>
        <w:t>1：</w:t>
      </w:r>
    </w:p>
    <w:p>
      <w:pPr>
        <w:ind w:left="636" w:leftChars="303" w:firstLine="2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476750" cy="1222375"/>
            <wp:effectExtent l="0" t="0" r="0" b="15875"/>
            <wp:docPr id="8" name="图片 8" descr="QQ截图20161013191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1610131914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48" b="2893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636" w:leftChars="303" w:firstLine="2"/>
        <w:rPr>
          <w:rFonts w:hint="eastAsia" w:eastAsia="宋体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图</w:t>
      </w:r>
      <w:r>
        <w:rPr>
          <w:rFonts w:hint="eastAsia"/>
          <w:b/>
          <w:bCs/>
          <w:lang w:val="en-US" w:eastAsia="zh-CN"/>
        </w:rPr>
        <w:t>2：</w:t>
      </w:r>
    </w:p>
    <w:p>
      <w:pPr>
        <w:ind w:left="636" w:leftChars="303" w:firstLine="2"/>
      </w:pPr>
      <w:r>
        <w:drawing>
          <wp:inline distT="0" distB="0" distL="114300" distR="114300">
            <wp:extent cx="5207635" cy="1636395"/>
            <wp:effectExtent l="0" t="0" r="12065" b="190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7635" cy="1636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636" w:leftChars="303" w:firstLine="2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图</w:t>
      </w:r>
      <w:r>
        <w:rPr>
          <w:rFonts w:hint="eastAsia"/>
          <w:b/>
          <w:bCs/>
          <w:lang w:val="en-US" w:eastAsia="zh-CN"/>
        </w:rPr>
        <w:t>3：</w:t>
      </w:r>
    </w:p>
    <w:p>
      <w:pPr>
        <w:ind w:left="636" w:leftChars="303" w:firstLine="2"/>
        <w:rPr>
          <w:rFonts w:hint="eastAsia"/>
          <w:lang w:val="en-US" w:eastAsia="zh-CN"/>
        </w:rPr>
      </w:pPr>
      <w:r>
        <w:drawing>
          <wp:inline distT="0" distB="0" distL="114300" distR="114300">
            <wp:extent cx="5216525" cy="1318895"/>
            <wp:effectExtent l="0" t="0" r="3175" b="1460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1318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2" w:name="OLE_LINK1"/>
      <w:r>
        <w:rPr>
          <w:rFonts w:hint="eastAsia"/>
          <w:lang w:val="en-US" w:eastAsia="zh-CN"/>
        </w:rPr>
        <w:t>3.3</w:t>
      </w:r>
      <w:r>
        <w:rPr>
          <w:rFonts w:hint="eastAsia"/>
        </w:rPr>
        <w:t>注意</w:t>
      </w:r>
      <w:r>
        <w:rPr>
          <w:rFonts w:hint="eastAsia"/>
          <w:lang w:eastAsia="zh-CN"/>
        </w:rPr>
        <w:t>事项</w:t>
      </w:r>
    </w:p>
    <w:p>
      <w:pPr>
        <w:ind w:firstLine="420"/>
        <w:rPr>
          <w:rFonts w:ascii="Verdana" w:hAnsi="Verdana" w:cs="Verdana"/>
          <w:color w:val="FF0000"/>
          <w:szCs w:val="20"/>
        </w:rPr>
      </w:pPr>
      <w:r>
        <w:rPr>
          <w:rFonts w:ascii="Verdana" w:hAnsi="Verdana" w:cs="Verdana"/>
          <w:color w:val="FF0000"/>
          <w:szCs w:val="20"/>
        </w:rPr>
        <w:t>&lt;dl&gt; &lt;dt&gt; &lt;dd&gt;</w:t>
      </w:r>
      <w:r>
        <w:rPr>
          <w:rFonts w:hint="eastAsia" w:ascii="Verdana" w:hAnsi="Verdana" w:cs="Verdana"/>
          <w:color w:val="FF0000"/>
          <w:szCs w:val="20"/>
        </w:rPr>
        <w:t xml:space="preserve"> 通常是配合使用的，不能单独使用。</w:t>
      </w:r>
    </w:p>
    <w:p>
      <w:pPr>
        <w:ind w:firstLine="420"/>
        <w:rPr>
          <w:rFonts w:ascii="Verdana" w:hAnsi="Verdana" w:cs="Verdana"/>
          <w:color w:val="FF0000"/>
          <w:szCs w:val="20"/>
        </w:rPr>
      </w:pPr>
      <w:r>
        <w:rPr>
          <w:rFonts w:hint="eastAsia" w:ascii="Verdana" w:hAnsi="Verdana" w:cs="Verdana"/>
          <w:color w:val="FF0000"/>
          <w:szCs w:val="20"/>
        </w:rPr>
        <w:t>列表标签一般需要配合CSS一起完成某些效果。</w:t>
      </w:r>
    </w:p>
    <w:bookmarkEnd w:id="12"/>
    <w:p>
      <w:pPr>
        <w:ind w:firstLine="420"/>
        <w:rPr>
          <w:rFonts w:ascii="Verdana" w:hAnsi="Verdana" w:cs="Verdana"/>
          <w:color w:val="FF0000"/>
          <w:szCs w:val="20"/>
        </w:rPr>
      </w:pPr>
    </w:p>
    <w:p>
      <w:pPr>
        <w:ind w:firstLine="420"/>
        <w:rPr>
          <w:rFonts w:ascii="Verdana" w:hAnsi="Verdana" w:cs="Verdana"/>
          <w:color w:val="FF0000"/>
          <w:szCs w:val="20"/>
        </w:rPr>
      </w:pPr>
    </w:p>
    <w:p>
      <w:pPr>
        <w:ind w:firstLine="420"/>
        <w:rPr>
          <w:rFonts w:ascii="Verdana" w:hAnsi="Verdana" w:cs="Verdana"/>
          <w:color w:val="FF0000"/>
          <w:szCs w:val="20"/>
        </w:rPr>
      </w:pPr>
    </w:p>
    <w:p>
      <w:pPr>
        <w:ind w:firstLine="420"/>
        <w:rPr>
          <w:rFonts w:ascii="Verdana" w:hAnsi="Verdana" w:cs="Verdana"/>
          <w:color w:val="FF0000"/>
          <w:szCs w:val="20"/>
        </w:rPr>
      </w:pPr>
    </w:p>
    <w:p>
      <w:r>
        <w:rPr>
          <w:rFonts w:hint="eastAsia"/>
        </w:rPr>
        <w:t>练习：</w:t>
      </w:r>
    </w:p>
    <w:p>
      <w:pPr>
        <w:ind w:firstLine="420"/>
      </w:pPr>
      <w:r>
        <w:rPr>
          <w:rFonts w:hint="eastAsia"/>
        </w:rPr>
        <w:t>制作一个新闻列表</w:t>
      </w:r>
    </w:p>
    <w:p>
      <w:r>
        <w:rPr>
          <w:rFonts w:hint="eastAsia"/>
        </w:rPr>
        <w:drawing>
          <wp:inline distT="0" distB="0" distL="0" distR="0">
            <wp:extent cx="3555365" cy="4015740"/>
            <wp:effectExtent l="0" t="0" r="6985" b="3810"/>
            <wp:docPr id="7" name="图片 7" descr="V_PIOZEY8HS)~0}5]@ZLOH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V_PIOZEY8HS)~0}5]@ZLOHL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5365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  <w:lang w:val="en-US" w:eastAsia="zh-CN"/>
        </w:rPr>
        <w:t>4</w:t>
      </w:r>
      <w:r>
        <w:t>小结</w:t>
      </w:r>
    </w:p>
    <w:p>
      <w:pPr>
        <w:pStyle w:val="37"/>
        <w:numPr>
          <w:ilvl w:val="0"/>
          <w:numId w:val="14"/>
        </w:numPr>
        <w:tabs>
          <w:tab w:val="clear" w:pos="420"/>
        </w:tabs>
        <w:ind w:left="420" w:leftChars="0"/>
        <w:rPr>
          <w:rFonts w:hint="eastAsia"/>
        </w:rPr>
      </w:pPr>
      <w:r>
        <w:t>什么是</w:t>
      </w:r>
      <w:r>
        <w:rPr>
          <w:rFonts w:hint="eastAsia"/>
          <w:lang w:eastAsia="zh-CN"/>
        </w:rPr>
        <w:t>无序</w:t>
      </w:r>
      <w:r>
        <w:t>列表</w:t>
      </w:r>
      <w:r>
        <w:rPr>
          <w:rFonts w:hint="eastAsia"/>
        </w:rPr>
        <w:t>？</w:t>
      </w:r>
    </w:p>
    <w:p>
      <w:pPr>
        <w:pStyle w:val="37"/>
        <w:numPr>
          <w:ilvl w:val="0"/>
          <w:numId w:val="14"/>
        </w:numPr>
        <w:tabs>
          <w:tab w:val="clear" w:pos="420"/>
        </w:tabs>
        <w:ind w:left="420" w:leftChars="0"/>
        <w:rPr>
          <w:rFonts w:hint="eastAsia"/>
        </w:rPr>
      </w:pPr>
      <w:r>
        <w:rPr>
          <w:rFonts w:hint="eastAsia"/>
          <w:lang w:eastAsia="zh-CN"/>
        </w:rPr>
        <w:t>什么是有序列表？</w:t>
      </w:r>
    </w:p>
    <w:p>
      <w:pPr>
        <w:pStyle w:val="37"/>
        <w:numPr>
          <w:ilvl w:val="0"/>
          <w:numId w:val="14"/>
        </w:numPr>
        <w:tabs>
          <w:tab w:val="clear" w:pos="420"/>
        </w:tabs>
        <w:ind w:left="420" w:leftChars="0"/>
        <w:rPr>
          <w:rFonts w:hint="eastAsia"/>
        </w:rPr>
      </w:pPr>
      <w:r>
        <w:rPr>
          <w:rFonts w:hint="eastAsia"/>
          <w:lang w:eastAsia="zh-CN"/>
        </w:rPr>
        <w:t>什么是定义列表？</w:t>
      </w:r>
    </w:p>
    <w:p>
      <w:pPr>
        <w:pStyle w:val="37"/>
        <w:numPr>
          <w:ilvl w:val="3"/>
          <w:numId w:val="0"/>
        </w:numPr>
        <w:tabs>
          <w:tab w:val="clear" w:pos="420"/>
        </w:tabs>
        <w:ind w:left="420" w:leftChars="0" w:firstLine="420" w:firstLineChars="0"/>
        <w:rPr>
          <w:rFonts w:hint="eastAsia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六、课堂总结</w:t>
      </w:r>
    </w:p>
    <w:p>
      <w:pPr>
        <w:pStyle w:val="33"/>
        <w:numPr>
          <w:ilvl w:val="1"/>
          <w:numId w:val="0"/>
        </w:numPr>
        <w:tabs>
          <w:tab w:val="clear" w:pos="425"/>
          <w:tab w:val="clear" w:pos="567"/>
        </w:tabs>
        <w:ind w:leftChars="0" w:right="210" w:rightChars="100"/>
      </w:pPr>
      <w:r>
        <w:rPr>
          <w:rFonts w:hint="eastAsia"/>
          <w:lang w:val="en-US" w:eastAsia="zh-CN"/>
        </w:rPr>
        <w:t>1、重点</w:t>
      </w:r>
    </w:p>
    <w:p>
      <w:pPr>
        <w:pStyle w:val="37"/>
        <w:numPr>
          <w:ilvl w:val="3"/>
          <w:numId w:val="0"/>
        </w:numPr>
        <w:tabs>
          <w:tab w:val="clear" w:pos="42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1.img标签和多媒体标签基本语法及使用</w:t>
      </w:r>
    </w:p>
    <w:p>
      <w:pPr>
        <w:pStyle w:val="37"/>
        <w:numPr>
          <w:ilvl w:val="3"/>
          <w:numId w:val="0"/>
        </w:numPr>
        <w:tabs>
          <w:tab w:val="clear" w:pos="42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2.ul标签语法及使用</w:t>
      </w:r>
    </w:p>
    <w:p>
      <w:pPr>
        <w:pStyle w:val="33"/>
        <w:numPr>
          <w:ilvl w:val="1"/>
          <w:numId w:val="0"/>
        </w:numPr>
        <w:tabs>
          <w:tab w:val="clear" w:pos="425"/>
          <w:tab w:val="clear" w:pos="567"/>
        </w:tabs>
        <w:ind w:leftChars="0" w:right="210" w:rightChars="100"/>
      </w:pPr>
      <w:r>
        <w:rPr>
          <w:rFonts w:hint="eastAsia"/>
          <w:lang w:val="en-US" w:eastAsia="zh-CN"/>
        </w:rPr>
        <w:t>2、难点</w:t>
      </w:r>
    </w:p>
    <w:p>
      <w:pPr>
        <w:pStyle w:val="37"/>
        <w:numPr>
          <w:ilvl w:val="3"/>
          <w:numId w:val="0"/>
        </w:numPr>
        <w:tabs>
          <w:tab w:val="clear" w:pos="42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1.img标签的注意事项和必要属性</w:t>
      </w:r>
    </w:p>
    <w:p>
      <w:pPr>
        <w:pStyle w:val="37"/>
        <w:numPr>
          <w:ilvl w:val="3"/>
          <w:numId w:val="0"/>
        </w:numPr>
        <w:tabs>
          <w:tab w:val="clear" w:pos="420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2.正确的使用列表标签的结构</w:t>
      </w:r>
    </w:p>
    <w:p>
      <w:pPr>
        <w:pStyle w:val="33"/>
        <w:numPr>
          <w:ilvl w:val="1"/>
          <w:numId w:val="0"/>
        </w:numPr>
        <w:tabs>
          <w:tab w:val="clear" w:pos="425"/>
          <w:tab w:val="clear" w:pos="567"/>
        </w:tabs>
        <w:ind w:leftChars="0" w:right="210" w:rightChars="100"/>
      </w:pPr>
      <w:r>
        <w:rPr>
          <w:rFonts w:hint="eastAsia"/>
          <w:lang w:val="en-US" w:eastAsia="zh-CN"/>
        </w:rPr>
        <w:t>3、如何掌握？</w:t>
      </w:r>
    </w:p>
    <w:p>
      <w:pPr>
        <w:numPr>
          <w:ilvl w:val="0"/>
          <w:numId w:val="15"/>
        </w:numPr>
        <w:ind w:left="84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理解重点标签的基本结构及注意事项。</w:t>
      </w:r>
    </w:p>
    <w:p>
      <w:pPr>
        <w:numPr>
          <w:ilvl w:val="0"/>
          <w:numId w:val="15"/>
        </w:numPr>
        <w:ind w:left="845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有针对性的进行代码的书写。</w:t>
      </w:r>
    </w:p>
    <w:p>
      <w:pPr>
        <w:pStyle w:val="33"/>
        <w:numPr>
          <w:ilvl w:val="0"/>
          <w:numId w:val="16"/>
        </w:numPr>
        <w:tabs>
          <w:tab w:val="clear" w:pos="567"/>
        </w:tabs>
        <w:ind w:leftChars="0" w:right="210" w:right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排错技巧（技巧）</w:t>
      </w:r>
    </w:p>
    <w:p>
      <w:pPr>
        <w:numPr>
          <w:ilvl w:val="0"/>
          <w:numId w:val="17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相关英文单词是否书写正确</w:t>
      </w:r>
    </w:p>
    <w:p>
      <w:pPr>
        <w:numPr>
          <w:ilvl w:val="0"/>
          <w:numId w:val="17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必选属性是否书写正确</w:t>
      </w:r>
    </w:p>
    <w:p>
      <w:pPr>
        <w:numPr>
          <w:ilvl w:val="0"/>
          <w:numId w:val="17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固定结构是否正确</w:t>
      </w:r>
    </w:p>
    <w:p>
      <w:pPr>
        <w:numPr>
          <w:ilvl w:val="0"/>
          <w:numId w:val="17"/>
        </w:numPr>
        <w:ind w:left="84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学会使用控制台找问题所在</w:t>
      </w:r>
      <w:bookmarkStart w:id="14" w:name="_GoBack"/>
      <w:bookmarkEnd w:id="14"/>
    </w:p>
    <w:p>
      <w:pPr>
        <w:pStyle w:val="31"/>
        <w:numPr>
          <w:ilvl w:val="0"/>
          <w:numId w:val="0"/>
        </w:numPr>
        <w:tabs>
          <w:tab w:val="clear" w:pos="425"/>
        </w:tabs>
        <w:ind w:leftChars="0"/>
      </w:pPr>
      <w:r>
        <w:rPr>
          <w:rFonts w:hint="eastAsia"/>
          <w:lang w:val="en-US" w:eastAsia="zh-CN"/>
        </w:rPr>
        <w:t>七、课后练习（时间：30分钟）</w:t>
      </w:r>
    </w:p>
    <w:p>
      <w:pPr>
        <w:pStyle w:val="4"/>
        <w:snapToGrid w:val="0"/>
        <w:spacing w:before="312" w:beforeLines="100" w:after="312" w:afterLines="100" w:line="240" w:lineRule="auto"/>
        <w:rPr>
          <w:rFonts w:hint="eastAsia"/>
          <w:lang w:val="en-US" w:eastAsia="zh-CN"/>
        </w:rPr>
      </w:pPr>
      <w:r>
        <w:rPr>
          <w:rFonts w:hint="eastAsia"/>
        </w:rPr>
        <w:t>1</w:t>
      </w:r>
      <w:r>
        <w:rPr>
          <w:rFonts w:hint="eastAsia"/>
          <w:lang w:eastAsia="zh-CN"/>
        </w:rPr>
        <w:t>、列表练习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b/>
          <w:bCs/>
          <w:color w:val="767171" w:themeColor="background2" w:themeShade="8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767171" w:themeColor="background2" w:themeShade="80"/>
          <w:sz w:val="24"/>
          <w:szCs w:val="24"/>
          <w:lang w:val="en-US" w:eastAsia="zh-CN"/>
        </w:rPr>
        <w:t>难度系数：</w:t>
      </w:r>
      <w:r>
        <w:rPr>
          <w:rFonts w:hint="eastAsia"/>
          <w:color w:val="FF0000"/>
        </w:rPr>
        <w:t>★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b/>
          <w:bCs/>
          <w:color w:val="767171" w:themeColor="background2" w:themeShade="8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767171" w:themeColor="background2" w:themeShade="80"/>
          <w:sz w:val="24"/>
          <w:szCs w:val="24"/>
          <w:lang w:val="en-US" w:eastAsia="zh-CN"/>
        </w:rPr>
        <w:t>预计时间：10分钟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b/>
          <w:bCs/>
          <w:color w:val="767171" w:themeColor="background2" w:themeShade="8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767171" w:themeColor="background2" w:themeShade="80"/>
          <w:sz w:val="24"/>
          <w:szCs w:val="24"/>
          <w:lang w:val="en-US" w:eastAsia="zh-CN"/>
        </w:rPr>
        <w:t>细节要求：新闻类常用列表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 w:eastAsia="宋体"/>
          <w:color w:val="767171" w:themeColor="background2" w:themeShade="8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767171" w:themeColor="background2" w:themeShade="80"/>
          <w:sz w:val="24"/>
          <w:szCs w:val="24"/>
          <w:lang w:val="en-US" w:eastAsia="zh-CN"/>
        </w:rPr>
        <w:t>练习目的：实战案例中的运用场景</w:t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4209415" cy="3552190"/>
            <wp:effectExtent l="0" t="0" r="635" b="1016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355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0"/>
          <w:numId w:val="0"/>
        </w:numPr>
        <w:ind w:leftChars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2、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链接与列表 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b/>
          <w:bCs/>
          <w:color w:val="767171" w:themeColor="background2" w:themeShade="8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767171" w:themeColor="background2" w:themeShade="80"/>
          <w:sz w:val="24"/>
          <w:szCs w:val="24"/>
          <w:lang w:val="en-US" w:eastAsia="zh-CN"/>
        </w:rPr>
        <w:t>难度系数：</w:t>
      </w:r>
      <w:r>
        <w:rPr>
          <w:rFonts w:hint="eastAsia"/>
          <w:color w:val="FF0000"/>
        </w:rPr>
        <w:t>★★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b/>
          <w:bCs/>
          <w:color w:val="767171" w:themeColor="background2" w:themeShade="8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767171" w:themeColor="background2" w:themeShade="80"/>
          <w:sz w:val="24"/>
          <w:szCs w:val="24"/>
          <w:lang w:val="en-US" w:eastAsia="zh-CN"/>
        </w:rPr>
        <w:t>预计时间：20分钟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b/>
          <w:bCs/>
          <w:color w:val="767171" w:themeColor="background2" w:themeShade="8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767171" w:themeColor="background2" w:themeShade="80"/>
          <w:sz w:val="24"/>
          <w:szCs w:val="24"/>
          <w:lang w:val="en-US" w:eastAsia="zh-CN"/>
        </w:rPr>
        <w:t>细节要求：正确使用标签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 w:eastAsia="宋体"/>
          <w:color w:val="767171" w:themeColor="background2" w:themeShade="8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767171" w:themeColor="background2" w:themeShade="80"/>
          <w:sz w:val="24"/>
          <w:szCs w:val="24"/>
          <w:lang w:val="en-US" w:eastAsia="zh-CN"/>
        </w:rPr>
        <w:t>练习目的：列表的正确使用，相对路径练习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分析说明：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1）制作简单的列表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2）完成最后一个路径的跳转（完成page1,page2,page3,page4.html之间的任意跳转效果）</w:t>
      </w:r>
    </w:p>
    <w:p>
      <w:pPr>
        <w:rPr>
          <w:rFonts w:hint="eastAsia" w:eastAsia="宋体"/>
          <w:lang w:eastAsia="zh-CN"/>
        </w:rPr>
      </w:pPr>
      <w:r>
        <w:drawing>
          <wp:inline distT="0" distB="0" distL="0" distR="0">
            <wp:extent cx="4389120" cy="4915535"/>
            <wp:effectExtent l="0" t="0" r="11430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91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9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制作下面图文混排列表（</w:t>
      </w:r>
      <w:r>
        <w:rPr>
          <w:rFonts w:hint="eastAsia"/>
          <w:color w:val="FF0000"/>
          <w:lang w:val="en-US" w:eastAsia="zh-CN"/>
        </w:rPr>
        <w:t>选做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b/>
          <w:bCs/>
          <w:color w:val="767171" w:themeColor="background2" w:themeShade="8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767171" w:themeColor="background2" w:themeShade="80"/>
          <w:sz w:val="24"/>
          <w:szCs w:val="24"/>
          <w:lang w:val="en-US" w:eastAsia="zh-CN"/>
        </w:rPr>
        <w:t>难度系数：</w:t>
      </w:r>
      <w:r>
        <w:rPr>
          <w:rFonts w:hint="eastAsia"/>
          <w:color w:val="FF0000"/>
        </w:rPr>
        <w:t>★★★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b/>
          <w:bCs/>
          <w:color w:val="767171" w:themeColor="background2" w:themeShade="8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767171" w:themeColor="background2" w:themeShade="80"/>
          <w:sz w:val="24"/>
          <w:szCs w:val="24"/>
          <w:lang w:val="en-US" w:eastAsia="zh-CN"/>
        </w:rPr>
        <w:t>预计时间：20分钟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b/>
          <w:bCs/>
          <w:color w:val="767171" w:themeColor="background2" w:themeShade="8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767171" w:themeColor="background2" w:themeShade="80"/>
          <w:sz w:val="24"/>
          <w:szCs w:val="24"/>
          <w:lang w:val="en-US" w:eastAsia="zh-CN"/>
        </w:rPr>
        <w:t>细节要求：动动脑，处理一下真实的用法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 w:eastAsia="宋体"/>
          <w:color w:val="767171" w:themeColor="background2" w:themeShade="8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767171" w:themeColor="background2" w:themeShade="80"/>
          <w:sz w:val="24"/>
          <w:szCs w:val="24"/>
          <w:lang w:val="en-US" w:eastAsia="zh-CN"/>
        </w:rPr>
        <w:t>练习目的：综合实战练习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注意：以下是真实场景，制作方式有多种，可以只做自己能做出来的部分内容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352165" cy="2438400"/>
            <wp:effectExtent l="0" t="0" r="63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pStyle w:val="4"/>
        <w:numPr>
          <w:ilvl w:val="0"/>
          <w:numId w:val="19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制作下面产品列表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选做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b/>
          <w:bCs/>
          <w:color w:val="767171" w:themeColor="background2" w:themeShade="8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767171" w:themeColor="background2" w:themeShade="80"/>
          <w:sz w:val="24"/>
          <w:szCs w:val="24"/>
          <w:lang w:val="en-US" w:eastAsia="zh-CN"/>
        </w:rPr>
        <w:t>难度系数：</w:t>
      </w:r>
      <w:r>
        <w:rPr>
          <w:rFonts w:hint="eastAsia"/>
          <w:color w:val="FF0000"/>
        </w:rPr>
        <w:t>★★★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b/>
          <w:bCs/>
          <w:color w:val="767171" w:themeColor="background2" w:themeShade="8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767171" w:themeColor="background2" w:themeShade="80"/>
          <w:sz w:val="24"/>
          <w:szCs w:val="24"/>
          <w:lang w:val="en-US" w:eastAsia="zh-CN"/>
        </w:rPr>
        <w:t>预计时间：20分钟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b/>
          <w:bCs/>
          <w:color w:val="767171" w:themeColor="background2" w:themeShade="8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767171" w:themeColor="background2" w:themeShade="80"/>
          <w:sz w:val="24"/>
          <w:szCs w:val="24"/>
          <w:lang w:val="en-US" w:eastAsia="zh-CN"/>
        </w:rPr>
        <w:t>细节要求：动动脑，处理一下真实的用法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 w:eastAsia="宋体"/>
          <w:color w:val="767171" w:themeColor="background2" w:themeShade="8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767171" w:themeColor="background2" w:themeShade="80"/>
          <w:sz w:val="24"/>
          <w:szCs w:val="24"/>
          <w:lang w:val="en-US" w:eastAsia="zh-CN"/>
        </w:rPr>
        <w:t>练习目的：综合实战练习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rPr>
          <w:rFonts w:hint="eastAsia"/>
          <w:color w:val="FF0000"/>
          <w:lang w:val="en-US" w:eastAsia="zh-CN"/>
        </w:rPr>
        <w:t>温馨提示：方式和方法有很多种，多动动脑，来挑战一下自己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8075" cy="5076825"/>
            <wp:effectExtent l="0" t="0" r="3175" b="952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9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如果还没有难度resources里还有扩展题哦（</w:t>
      </w:r>
      <w:r>
        <w:rPr>
          <w:rFonts w:hint="eastAsia"/>
          <w:color w:val="FF0000"/>
          <w:sz w:val="44"/>
          <w:szCs w:val="44"/>
          <w:lang w:val="en-US" w:eastAsia="zh-CN"/>
        </w:rPr>
        <w:t>选做</w:t>
      </w:r>
      <w:r>
        <w:rPr>
          <w:rFonts w:hint="eastAsia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FF0000"/>
          <w:sz w:val="32"/>
          <w:szCs w:val="32"/>
          <w:lang w:val="en-US" w:eastAsia="zh-CN"/>
        </w:rPr>
        <w:t>注意:作业只交非选做题，选做题针对有基础的同学巩固使用</w:t>
      </w:r>
    </w:p>
    <w:p>
      <w:pPr>
        <w:pStyle w:val="2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八、面试题</w:t>
      </w:r>
    </w:p>
    <w:p>
      <w:pPr>
        <w:numPr>
          <w:ilvl w:val="0"/>
          <w:numId w:val="20"/>
        </w:numPr>
        <w:ind w:firstLine="420" w:firstLineChars="0"/>
        <w:rPr>
          <w:rFonts w:ascii="Segoe UI" w:hAnsi="Segoe UI" w:eastAsia="Segoe UI" w:cs="Segoe UI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/>
          <w:lang w:val="en-US" w:eastAsia="zh-CN"/>
        </w:rPr>
        <w:t>img</w:t>
      </w:r>
      <w:r>
        <w:rPr>
          <w:rFonts w:ascii="Segoe UI" w:hAnsi="Segoe UI" w:eastAsia="Segoe UI" w:cs="Segoe UI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标签上title与alt属性</w:t>
      </w:r>
      <w:r>
        <w:rPr>
          <w:rFonts w:hint="eastAsia" w:ascii="Segoe UI" w:hAnsi="Segoe UI" w:eastAsia="宋体" w:cs="Segoe UI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有何不同</w:t>
      </w:r>
      <w:r>
        <w:rPr>
          <w:rFonts w:ascii="Segoe UI" w:hAnsi="Segoe UI" w:eastAsia="Segoe UI" w:cs="Segoe UI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?</w:t>
      </w:r>
    </w:p>
    <w:p>
      <w:pPr>
        <w:numPr>
          <w:ilvl w:val="0"/>
          <w:numId w:val="20"/>
        </w:numPr>
        <w:ind w:firstLine="420" w:firstLineChars="0"/>
        <w:rPr>
          <w:rFonts w:ascii="Segoe UI" w:hAnsi="Segoe UI" w:eastAsia="Segoe UI" w:cs="Segoe UI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Segoe UI" w:hAnsi="Segoe UI" w:eastAsia="宋体" w:cs="Segoe UI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说说HTML5中新增了那几个常用的标签？</w:t>
      </w:r>
    </w:p>
    <w:p>
      <w:pPr>
        <w:numPr>
          <w:ilvl w:val="0"/>
          <w:numId w:val="20"/>
        </w:numPr>
        <w:ind w:firstLine="420" w:firstLineChars="0"/>
        <w:rPr>
          <w:rFonts w:ascii="Segoe UI" w:hAnsi="Segoe UI" w:eastAsia="Segoe UI" w:cs="Segoe UI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Segoe UI" w:hAnsi="Segoe UI" w:eastAsia="Segoe UI" w:cs="Segoe UI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什么是</w:t>
      </w:r>
      <w:r>
        <w:rPr>
          <w:rFonts w:hint="eastAsia" w:ascii="Segoe UI" w:hAnsi="Segoe UI" w:eastAsia="宋体" w:cs="Segoe UI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标签</w:t>
      </w:r>
      <w:r>
        <w:rPr>
          <w:rFonts w:ascii="Segoe UI" w:hAnsi="Segoe UI" w:eastAsia="Segoe UI" w:cs="Segoe UI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语义化?</w:t>
      </w:r>
    </w:p>
    <w:p>
      <w:pPr>
        <w:numPr>
          <w:ilvl w:val="0"/>
          <w:numId w:val="0"/>
        </w:numPr>
        <w:ind w:firstLine="420" w:firstLineChars="0"/>
        <w:rPr>
          <w:rFonts w:hint="eastAsia" w:ascii="Segoe UI" w:hAnsi="Segoe UI" w:eastAsia="Segoe UI" w:cs="Segoe UI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701" w:right="1077" w:bottom="1417" w:left="1077" w:header="567" w:footer="567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50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jc w:val="center"/>
      <w:rPr>
        <w:rFonts w:hint="eastAsia" w:ascii="黑体" w:hAnsi="黑体" w:eastAsia="黑体" w:cs="黑体"/>
        <w:color w:val="262626"/>
        <w:sz w:val="21"/>
        <w:szCs w:val="21"/>
        <w:lang w:val="en-US" w:eastAsia="zh-CN"/>
      </w:rPr>
    </w:pPr>
    <w:bookmarkStart w:id="13" w:name="OLE_LINK2"/>
    <w:r>
      <w:rPr>
        <w:rFonts w:hint="eastAsia" w:ascii="黑体" w:hAnsi="黑体" w:eastAsia="黑体" w:cs="黑体"/>
        <w:color w:val="262626"/>
        <w:sz w:val="21"/>
        <w:szCs w:val="21"/>
      </w:rPr>
      <w:t>开放</w:t>
    </w:r>
    <w:r>
      <w:rPr>
        <w:rFonts w:hint="eastAsia" w:ascii="黑体" w:hAnsi="黑体" w:eastAsia="黑体" w:cs="黑体"/>
        <w:color w:val="262626"/>
        <w:sz w:val="21"/>
        <w:szCs w:val="21"/>
        <w:lang w:val="en-US" w:eastAsia="zh-CN"/>
      </w:rPr>
      <w:t>、</w:t>
    </w:r>
    <w:r>
      <w:rPr>
        <w:rFonts w:hint="eastAsia" w:ascii="黑体" w:hAnsi="黑体" w:eastAsia="黑体" w:cs="黑体"/>
        <w:color w:val="262626"/>
        <w:sz w:val="21"/>
        <w:szCs w:val="21"/>
      </w:rPr>
      <w:t>创新</w:t>
    </w:r>
    <w:r>
      <w:rPr>
        <w:rFonts w:hint="eastAsia" w:ascii="黑体" w:hAnsi="黑体" w:eastAsia="黑体" w:cs="黑体"/>
        <w:color w:val="262626"/>
        <w:sz w:val="21"/>
        <w:szCs w:val="21"/>
        <w:lang w:val="en-US" w:eastAsia="zh-CN"/>
      </w:rPr>
      <w:t>、</w:t>
    </w:r>
    <w:r>
      <w:rPr>
        <w:rFonts w:hint="eastAsia" w:ascii="黑体" w:hAnsi="黑体" w:eastAsia="黑体" w:cs="黑体"/>
        <w:color w:val="262626"/>
        <w:sz w:val="21"/>
        <w:szCs w:val="21"/>
      </w:rPr>
      <w:t>专注</w:t>
    </w:r>
    <w:r>
      <w:rPr>
        <w:rFonts w:hint="eastAsia" w:ascii="黑体" w:hAnsi="黑体" w:eastAsia="黑体" w:cs="黑体"/>
        <w:color w:val="262626"/>
        <w:sz w:val="21"/>
        <w:szCs w:val="21"/>
        <w:lang w:val="en-US" w:eastAsia="zh-CN"/>
      </w:rPr>
      <w:t>、</w:t>
    </w:r>
    <w:r>
      <w:rPr>
        <w:rFonts w:hint="eastAsia" w:ascii="黑体" w:hAnsi="黑体" w:eastAsia="黑体" w:cs="黑体"/>
        <w:color w:val="262626"/>
        <w:sz w:val="21"/>
        <w:szCs w:val="21"/>
      </w:rPr>
      <w:t>共赢</w:t>
    </w:r>
    <w:r>
      <w:rPr>
        <w:rFonts w:hint="eastAsia" w:ascii="黑体" w:hAnsi="黑体" w:eastAsia="黑体" w:cs="黑体"/>
        <w:color w:val="262626"/>
        <w:sz w:val="21"/>
        <w:szCs w:val="21"/>
        <w:lang w:val="en-US" w:eastAsia="zh-CN"/>
      </w:rPr>
      <w:t xml:space="preserve"> </w:t>
    </w:r>
  </w:p>
  <w:p>
    <w:pPr>
      <w:pStyle w:val="14"/>
      <w:jc w:val="center"/>
      <w:rPr>
        <w:rFonts w:hint="eastAsia" w:ascii="黑体" w:hAnsi="黑体" w:eastAsia="黑体" w:cs="黑体"/>
        <w:color w:val="262626"/>
        <w:sz w:val="21"/>
        <w:szCs w:val="21"/>
        <w:lang w:val="en-US" w:eastAsia="zh-CN"/>
      </w:rPr>
    </w:pPr>
    <w:r>
      <w:rPr>
        <w:rFonts w:hint="eastAsia" w:ascii="黑体" w:hAnsi="黑体" w:eastAsia="黑体" w:cs="黑体"/>
        <w:color w:val="262626"/>
        <w:sz w:val="21"/>
        <w:szCs w:val="21"/>
        <w:lang w:val="en-US" w:eastAsia="zh-CN"/>
      </w:rPr>
      <w:t>官网：</w:t>
    </w:r>
    <w:r>
      <w:rPr>
        <w:rFonts w:hint="eastAsia" w:ascii="黑体" w:hAnsi="黑体" w:eastAsia="黑体" w:cs="黑体"/>
        <w:color w:val="262626"/>
        <w:sz w:val="21"/>
        <w:szCs w:val="21"/>
        <w:u w:val="none"/>
        <w:lang w:val="en-US" w:eastAsia="zh-CN"/>
      </w:rPr>
      <w:t xml:space="preserve">www.itsource.cn  </w:t>
    </w:r>
    <w:r>
      <w:rPr>
        <w:rFonts w:hint="eastAsia" w:ascii="黑体" w:hAnsi="黑体" w:eastAsia="黑体" w:cs="黑体"/>
        <w:color w:val="262626"/>
        <w:sz w:val="21"/>
        <w:szCs w:val="21"/>
        <w:lang w:val="en-US" w:eastAsia="zh-CN"/>
      </w:rPr>
      <w:t>微信公众号：itsource</w:t>
    </w:r>
  </w:p>
  <w:bookmarkEnd w:id="13"/>
  <w:p>
    <w:pPr>
      <w:pStyle w:val="1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pBdr>
        <w:bottom w:val="single" w:color="auto" w:sz="4" w:space="1"/>
      </w:pBdr>
      <w:spacing w:line="240" w:lineRule="atLeast"/>
      <w:jc w:val="left"/>
      <w:rPr>
        <w:rFonts w:ascii="黑体" w:eastAsia="黑体"/>
        <w:b/>
        <w:sz w:val="32"/>
        <w:szCs w:val="28"/>
      </w:rPr>
    </w:pPr>
    <w:r>
      <w:rPr>
        <w:rFonts w:hint="eastAsia"/>
      </w:rPr>
      <w:drawing>
        <wp:inline distT="0" distB="0" distL="114300" distR="114300">
          <wp:extent cx="1220470" cy="399415"/>
          <wp:effectExtent l="0" t="0" r="17780" b="635"/>
          <wp:docPr id="13" name="图片 13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图片 13" descr="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20470" cy="39941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  <w:lang w:val="en-US" w:eastAsia="zh-CN"/>
      </w:rPr>
      <w:fldChar w:fldCharType="begin"/>
    </w:r>
    <w:r>
      <w:rPr>
        <w:rFonts w:hint="eastAsia"/>
        <w:lang w:val="en-US" w:eastAsia="zh-CN"/>
      </w:rPr>
      <w:instrText xml:space="preserve"> HYPERLINK "http://www.itsource.cn" </w:instrText>
    </w:r>
    <w:r>
      <w:rPr>
        <w:rFonts w:hint="eastAsia"/>
        <w:lang w:val="en-US" w:eastAsia="zh-CN"/>
      </w:rPr>
      <w:fldChar w:fldCharType="separate"/>
    </w:r>
    <w:r>
      <w:rPr>
        <w:rStyle w:val="25"/>
        <w:rFonts w:hint="eastAsia"/>
        <w:lang w:val="en-US" w:eastAsia="zh-CN"/>
      </w:rPr>
      <w:t xml:space="preserve"> www.itsource.cn </w:t>
    </w:r>
    <w:r>
      <w:rPr>
        <w:rFonts w:hint="eastAsia"/>
        <w:lang w:val="en-US" w:eastAsia="zh-CN"/>
      </w:rPr>
      <w:fldChar w:fldCharType="end"/>
    </w:r>
    <w:r>
      <w:rPr>
        <w:rFonts w:hint="eastAsia"/>
        <w:lang w:val="en-US" w:eastAsia="zh-CN"/>
      </w:rPr>
      <w:t xml:space="preserve">           </w:t>
    </w:r>
    <w:r>
      <w:rPr>
        <w:rFonts w:hint="eastAsia"/>
      </w:rPr>
      <w:t xml:space="preserve">                                </w:t>
    </w:r>
    <w:r>
      <w:rPr>
        <w:rFonts w:hint="eastAsia" w:ascii="宋体" w:hAnsi="宋体" w:cs="宋体"/>
        <w:color w:val="342C29"/>
        <w:spacing w:val="20"/>
        <w:sz w:val="21"/>
        <w:szCs w:val="21"/>
      </w:rPr>
      <w:t xml:space="preserve">让每一名学员高薪就业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7BDF39A"/>
    <w:multiLevelType w:val="singleLevel"/>
    <w:tmpl w:val="B7BDF39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EECDD555"/>
    <w:multiLevelType w:val="singleLevel"/>
    <w:tmpl w:val="EECDD55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F51DED5"/>
    <w:multiLevelType w:val="singleLevel"/>
    <w:tmpl w:val="EF51DED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00000004"/>
    <w:multiLevelType w:val="singleLevel"/>
    <w:tmpl w:val="0000000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4">
    <w:nsid w:val="00000006"/>
    <w:multiLevelType w:val="multilevel"/>
    <w:tmpl w:val="0000000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360" w:firstLine="0"/>
      </w:pPr>
      <w:rPr>
        <w:rFonts w:hint="default" w:ascii="Symbol" w:hAnsi="Symbol"/>
        <w:snapToGrid/>
        <w:sz w:val="21"/>
        <w:lang w:eastAsia="zh-CN"/>
      </w:rPr>
    </w:lvl>
    <w:lvl w:ilvl="1" w:tentative="0">
      <w:start w:val="1"/>
      <w:numFmt w:val="decimal"/>
      <w:lvlText w:val=""/>
      <w:lvlJc w:val="left"/>
    </w:lvl>
    <w:lvl w:ilvl="2" w:tentative="0">
      <w:start w:val="1"/>
      <w:numFmt w:val="decimal"/>
      <w:lvlText w:val=""/>
      <w:lvlJc w:val="left"/>
    </w:lvl>
    <w:lvl w:ilvl="3" w:tentative="0">
      <w:start w:val="1"/>
      <w:numFmt w:val="decimal"/>
      <w:lvlText w:val=""/>
      <w:lvlJc w:val="left"/>
    </w:lvl>
    <w:lvl w:ilvl="4" w:tentative="0">
      <w:start w:val="1"/>
      <w:numFmt w:val="decimal"/>
      <w:lvlText w:val=""/>
      <w:lvlJc w:val="left"/>
    </w:lvl>
    <w:lvl w:ilvl="5" w:tentative="0">
      <w:start w:val="1"/>
      <w:numFmt w:val="decimal"/>
      <w:lvlText w:val=""/>
      <w:lvlJc w:val="left"/>
    </w:lvl>
    <w:lvl w:ilvl="6" w:tentative="0">
      <w:start w:val="1"/>
      <w:numFmt w:val="decimal"/>
      <w:lvlText w:val=""/>
      <w:lvlJc w:val="left"/>
    </w:lvl>
    <w:lvl w:ilvl="7" w:tentative="0">
      <w:start w:val="1"/>
      <w:numFmt w:val="decimal"/>
      <w:lvlText w:val=""/>
      <w:lvlJc w:val="left"/>
    </w:lvl>
    <w:lvl w:ilvl="8" w:tentative="0">
      <w:start w:val="1"/>
      <w:numFmt w:val="decimal"/>
      <w:lvlText w:val=""/>
      <w:lvlJc w:val="left"/>
    </w:lvl>
  </w:abstractNum>
  <w:abstractNum w:abstractNumId="5">
    <w:nsid w:val="00000009"/>
    <w:multiLevelType w:val="singleLevel"/>
    <w:tmpl w:val="0000000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6">
    <w:nsid w:val="00000013"/>
    <w:multiLevelType w:val="multilevel"/>
    <w:tmpl w:val="00000013"/>
    <w:lvl w:ilvl="0" w:tentative="0">
      <w:start w:val="1"/>
      <w:numFmt w:val="decimal"/>
      <w:pStyle w:val="31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pStyle w:val="33"/>
      <w:lvlText w:val="%1.%2.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pStyle w:val="35"/>
      <w:lvlText w:val="%1.%2.%3."/>
      <w:lvlJc w:val="left"/>
      <w:pPr>
        <w:tabs>
          <w:tab w:val="left" w:pos="709"/>
        </w:tabs>
        <w:ind w:left="709" w:hanging="709"/>
      </w:pPr>
      <w:rPr>
        <w:rFonts w:hint="default" w:ascii="Arial" w:hAnsi="Arial" w:cs="Arial"/>
      </w:rPr>
    </w:lvl>
    <w:lvl w:ilvl="3" w:tentative="0">
      <w:start w:val="1"/>
      <w:numFmt w:val="decimal"/>
      <w:pStyle w:val="37"/>
      <w:lvlText w:val="%4."/>
      <w:lvlJc w:val="left"/>
      <w:pPr>
        <w:tabs>
          <w:tab w:val="left" w:pos="420"/>
        </w:tabs>
        <w:ind w:left="420" w:hanging="420"/>
      </w:pPr>
      <w:rPr>
        <w:rFonts w:hint="default" w:ascii="Arial" w:hAnsi="Arial" w:eastAsia="宋体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7">
    <w:nsid w:val="0F3B06C1"/>
    <w:multiLevelType w:val="multilevel"/>
    <w:tmpl w:val="0F3B06C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198C4A1C"/>
    <w:multiLevelType w:val="multilevel"/>
    <w:tmpl w:val="198C4A1C"/>
    <w:lvl w:ilvl="0" w:tentative="0">
      <w:start w:val="1"/>
      <w:numFmt w:val="decimal"/>
      <w:lvlText w:val="%1."/>
      <w:lvlJc w:val="left"/>
      <w:pPr>
        <w:ind w:left="1680" w:hanging="420"/>
      </w:pPr>
    </w:lvl>
    <w:lvl w:ilvl="1" w:tentative="0">
      <w:start w:val="1"/>
      <w:numFmt w:val="lowerLetter"/>
      <w:lvlText w:val="%2)"/>
      <w:lvlJc w:val="left"/>
      <w:pPr>
        <w:ind w:left="2100" w:hanging="420"/>
      </w:pPr>
    </w:lvl>
    <w:lvl w:ilvl="2" w:tentative="0">
      <w:start w:val="1"/>
      <w:numFmt w:val="lowerRoman"/>
      <w:lvlText w:val="%3."/>
      <w:lvlJc w:val="right"/>
      <w:pPr>
        <w:ind w:left="2520" w:hanging="420"/>
      </w:pPr>
    </w:lvl>
    <w:lvl w:ilvl="3" w:tentative="0">
      <w:start w:val="1"/>
      <w:numFmt w:val="decimal"/>
      <w:lvlText w:val="%4."/>
      <w:lvlJc w:val="left"/>
      <w:pPr>
        <w:ind w:left="2940" w:hanging="420"/>
      </w:pPr>
    </w:lvl>
    <w:lvl w:ilvl="4" w:tentative="0">
      <w:start w:val="1"/>
      <w:numFmt w:val="lowerLetter"/>
      <w:lvlText w:val="%5)"/>
      <w:lvlJc w:val="left"/>
      <w:pPr>
        <w:ind w:left="3360" w:hanging="420"/>
      </w:pPr>
    </w:lvl>
    <w:lvl w:ilvl="5" w:tentative="0">
      <w:start w:val="1"/>
      <w:numFmt w:val="lowerRoman"/>
      <w:lvlText w:val="%6."/>
      <w:lvlJc w:val="right"/>
      <w:pPr>
        <w:ind w:left="3780" w:hanging="420"/>
      </w:pPr>
    </w:lvl>
    <w:lvl w:ilvl="6" w:tentative="0">
      <w:start w:val="1"/>
      <w:numFmt w:val="decimal"/>
      <w:lvlText w:val="%7."/>
      <w:lvlJc w:val="left"/>
      <w:pPr>
        <w:ind w:left="4200" w:hanging="420"/>
      </w:pPr>
    </w:lvl>
    <w:lvl w:ilvl="7" w:tentative="0">
      <w:start w:val="1"/>
      <w:numFmt w:val="lowerLetter"/>
      <w:lvlText w:val="%8)"/>
      <w:lvlJc w:val="left"/>
      <w:pPr>
        <w:ind w:left="4620" w:hanging="420"/>
      </w:pPr>
    </w:lvl>
    <w:lvl w:ilvl="8" w:tentative="0">
      <w:start w:val="1"/>
      <w:numFmt w:val="lowerRoman"/>
      <w:lvlText w:val="%9."/>
      <w:lvlJc w:val="right"/>
      <w:pPr>
        <w:ind w:left="5040" w:hanging="420"/>
      </w:pPr>
    </w:lvl>
  </w:abstractNum>
  <w:abstractNum w:abstractNumId="9">
    <w:nsid w:val="1BD5F296"/>
    <w:multiLevelType w:val="singleLevel"/>
    <w:tmpl w:val="1BD5F296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34FB510F"/>
    <w:multiLevelType w:val="multilevel"/>
    <w:tmpl w:val="34FB510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>
    <w:nsid w:val="355774E5"/>
    <w:multiLevelType w:val="singleLevel"/>
    <w:tmpl w:val="355774E5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2">
    <w:nsid w:val="58FDD2E7"/>
    <w:multiLevelType w:val="singleLevel"/>
    <w:tmpl w:val="58FDD2E7"/>
    <w:lvl w:ilvl="0" w:tentative="0">
      <w:start w:val="1"/>
      <w:numFmt w:val="decimal"/>
      <w:suff w:val="nothing"/>
      <w:lvlText w:val="%1."/>
      <w:lvlJc w:val="left"/>
    </w:lvl>
  </w:abstractNum>
  <w:abstractNum w:abstractNumId="13">
    <w:nsid w:val="58FEEDC2"/>
    <w:multiLevelType w:val="singleLevel"/>
    <w:tmpl w:val="58FEEDC2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4">
    <w:nsid w:val="58FF642A"/>
    <w:multiLevelType w:val="singleLevel"/>
    <w:tmpl w:val="58FF642A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58FF6889"/>
    <w:multiLevelType w:val="singleLevel"/>
    <w:tmpl w:val="58FF6889"/>
    <w:lvl w:ilvl="0" w:tentative="0">
      <w:start w:val="1"/>
      <w:numFmt w:val="decimal"/>
      <w:suff w:val="nothing"/>
      <w:lvlText w:val="%1."/>
      <w:lvlJc w:val="left"/>
    </w:lvl>
  </w:abstractNum>
  <w:abstractNum w:abstractNumId="16">
    <w:nsid w:val="58FF7A2B"/>
    <w:multiLevelType w:val="singleLevel"/>
    <w:tmpl w:val="58FF7A2B"/>
    <w:lvl w:ilvl="0" w:tentative="0">
      <w:start w:val="1"/>
      <w:numFmt w:val="decimal"/>
      <w:suff w:val="nothing"/>
      <w:lvlText w:val="%1、"/>
      <w:lvlJc w:val="left"/>
    </w:lvl>
  </w:abstractNum>
  <w:abstractNum w:abstractNumId="17">
    <w:nsid w:val="590FDF1B"/>
    <w:multiLevelType w:val="singleLevel"/>
    <w:tmpl w:val="590FDF1B"/>
    <w:lvl w:ilvl="0" w:tentative="0">
      <w:start w:val="4"/>
      <w:numFmt w:val="decimal"/>
      <w:suff w:val="nothing"/>
      <w:lvlText w:val="%1、"/>
      <w:lvlJc w:val="left"/>
    </w:lvl>
  </w:abstractNum>
  <w:abstractNum w:abstractNumId="18">
    <w:nsid w:val="59100DBA"/>
    <w:multiLevelType w:val="singleLevel"/>
    <w:tmpl w:val="59100DBA"/>
    <w:lvl w:ilvl="0" w:tentative="0">
      <w:start w:val="3"/>
      <w:numFmt w:val="decimal"/>
      <w:suff w:val="nothing"/>
      <w:lvlText w:val="%1、"/>
      <w:lvlJc w:val="left"/>
    </w:lvl>
  </w:abstractNum>
  <w:abstractNum w:abstractNumId="19">
    <w:nsid w:val="7857645F"/>
    <w:multiLevelType w:val="multilevel"/>
    <w:tmpl w:val="7857645F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16"/>
  </w:num>
  <w:num w:numId="5">
    <w:abstractNumId w:val="4"/>
  </w:num>
  <w:num w:numId="6">
    <w:abstractNumId w:val="11"/>
  </w:num>
  <w:num w:numId="7">
    <w:abstractNumId w:val="10"/>
  </w:num>
  <w:num w:numId="8">
    <w:abstractNumId w:val="7"/>
  </w:num>
  <w:num w:numId="9">
    <w:abstractNumId w:val="15"/>
  </w:num>
  <w:num w:numId="10">
    <w:abstractNumId w:val="13"/>
  </w:num>
  <w:num w:numId="11">
    <w:abstractNumId w:val="14"/>
  </w:num>
  <w:num w:numId="12">
    <w:abstractNumId w:val="19"/>
  </w:num>
  <w:num w:numId="13">
    <w:abstractNumId w:val="8"/>
  </w:num>
  <w:num w:numId="14">
    <w:abstractNumId w:val="12"/>
  </w:num>
  <w:num w:numId="15">
    <w:abstractNumId w:val="2"/>
  </w:num>
  <w:num w:numId="16">
    <w:abstractNumId w:val="17"/>
  </w:num>
  <w:num w:numId="17">
    <w:abstractNumId w:val="0"/>
  </w:num>
  <w:num w:numId="18">
    <w:abstractNumId w:val="9"/>
  </w:num>
  <w:num w:numId="19">
    <w:abstractNumId w:val="18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3A6"/>
    <w:rsid w:val="00004AC4"/>
    <w:rsid w:val="00012212"/>
    <w:rsid w:val="00013508"/>
    <w:rsid w:val="000169CD"/>
    <w:rsid w:val="00037795"/>
    <w:rsid w:val="000402CF"/>
    <w:rsid w:val="00043200"/>
    <w:rsid w:val="00044F00"/>
    <w:rsid w:val="000500A1"/>
    <w:rsid w:val="00054B88"/>
    <w:rsid w:val="00057B3A"/>
    <w:rsid w:val="000618D3"/>
    <w:rsid w:val="00065AD4"/>
    <w:rsid w:val="00065EB6"/>
    <w:rsid w:val="00070D51"/>
    <w:rsid w:val="00071F28"/>
    <w:rsid w:val="000800C2"/>
    <w:rsid w:val="00082FC1"/>
    <w:rsid w:val="000856E0"/>
    <w:rsid w:val="00090E98"/>
    <w:rsid w:val="00092DDB"/>
    <w:rsid w:val="000C1669"/>
    <w:rsid w:val="000C6BDC"/>
    <w:rsid w:val="000F4812"/>
    <w:rsid w:val="000F49A4"/>
    <w:rsid w:val="000F4B63"/>
    <w:rsid w:val="000F5591"/>
    <w:rsid w:val="001007F2"/>
    <w:rsid w:val="00100CE2"/>
    <w:rsid w:val="0010136E"/>
    <w:rsid w:val="001041C8"/>
    <w:rsid w:val="00114F5F"/>
    <w:rsid w:val="0011773E"/>
    <w:rsid w:val="001217A5"/>
    <w:rsid w:val="001223B3"/>
    <w:rsid w:val="00126C5B"/>
    <w:rsid w:val="00132137"/>
    <w:rsid w:val="00133F67"/>
    <w:rsid w:val="001373D6"/>
    <w:rsid w:val="0014154C"/>
    <w:rsid w:val="00147744"/>
    <w:rsid w:val="00150AE0"/>
    <w:rsid w:val="00161D58"/>
    <w:rsid w:val="001622BA"/>
    <w:rsid w:val="00166BA0"/>
    <w:rsid w:val="00172A27"/>
    <w:rsid w:val="00172AD7"/>
    <w:rsid w:val="0017661A"/>
    <w:rsid w:val="00177EAC"/>
    <w:rsid w:val="00185766"/>
    <w:rsid w:val="00194B54"/>
    <w:rsid w:val="0019535C"/>
    <w:rsid w:val="001A0769"/>
    <w:rsid w:val="001A7D1D"/>
    <w:rsid w:val="001E4E9E"/>
    <w:rsid w:val="001E58AB"/>
    <w:rsid w:val="001E7920"/>
    <w:rsid w:val="001F14A2"/>
    <w:rsid w:val="00200B7D"/>
    <w:rsid w:val="002062C5"/>
    <w:rsid w:val="002066F8"/>
    <w:rsid w:val="002142C2"/>
    <w:rsid w:val="002176F6"/>
    <w:rsid w:val="002179BE"/>
    <w:rsid w:val="00230642"/>
    <w:rsid w:val="00230EE0"/>
    <w:rsid w:val="00240E2D"/>
    <w:rsid w:val="00243851"/>
    <w:rsid w:val="00251ADC"/>
    <w:rsid w:val="00254414"/>
    <w:rsid w:val="0027373D"/>
    <w:rsid w:val="0027568B"/>
    <w:rsid w:val="002764C0"/>
    <w:rsid w:val="002916C7"/>
    <w:rsid w:val="002C3C8A"/>
    <w:rsid w:val="002C3E83"/>
    <w:rsid w:val="002E7C3A"/>
    <w:rsid w:val="00304F91"/>
    <w:rsid w:val="00306E07"/>
    <w:rsid w:val="00320DE9"/>
    <w:rsid w:val="00321D5F"/>
    <w:rsid w:val="00323E4E"/>
    <w:rsid w:val="0033097B"/>
    <w:rsid w:val="00340E0B"/>
    <w:rsid w:val="003508E2"/>
    <w:rsid w:val="00351CF2"/>
    <w:rsid w:val="00351EC9"/>
    <w:rsid w:val="00371C65"/>
    <w:rsid w:val="003905CB"/>
    <w:rsid w:val="003919CD"/>
    <w:rsid w:val="00391D4D"/>
    <w:rsid w:val="00395EEA"/>
    <w:rsid w:val="003B3E27"/>
    <w:rsid w:val="003B7630"/>
    <w:rsid w:val="003C4DD6"/>
    <w:rsid w:val="003D0171"/>
    <w:rsid w:val="003D067E"/>
    <w:rsid w:val="003D48AA"/>
    <w:rsid w:val="003E08E8"/>
    <w:rsid w:val="003E192A"/>
    <w:rsid w:val="0040125F"/>
    <w:rsid w:val="00410E3B"/>
    <w:rsid w:val="00414BDC"/>
    <w:rsid w:val="00415249"/>
    <w:rsid w:val="00423415"/>
    <w:rsid w:val="004257E6"/>
    <w:rsid w:val="00435381"/>
    <w:rsid w:val="00443AFC"/>
    <w:rsid w:val="00445426"/>
    <w:rsid w:val="0044655E"/>
    <w:rsid w:val="0044717A"/>
    <w:rsid w:val="0045116C"/>
    <w:rsid w:val="00451696"/>
    <w:rsid w:val="00456A84"/>
    <w:rsid w:val="00463C64"/>
    <w:rsid w:val="00465189"/>
    <w:rsid w:val="00471754"/>
    <w:rsid w:val="00480EDB"/>
    <w:rsid w:val="0049547E"/>
    <w:rsid w:val="004A72A7"/>
    <w:rsid w:val="004E7A1A"/>
    <w:rsid w:val="004F0FF4"/>
    <w:rsid w:val="0050191B"/>
    <w:rsid w:val="005046C2"/>
    <w:rsid w:val="00513D1D"/>
    <w:rsid w:val="00521331"/>
    <w:rsid w:val="005320BA"/>
    <w:rsid w:val="0053240E"/>
    <w:rsid w:val="00537CDD"/>
    <w:rsid w:val="0054158D"/>
    <w:rsid w:val="00552B16"/>
    <w:rsid w:val="005538A6"/>
    <w:rsid w:val="0055486B"/>
    <w:rsid w:val="00560669"/>
    <w:rsid w:val="00560DE5"/>
    <w:rsid w:val="0056756F"/>
    <w:rsid w:val="005749EC"/>
    <w:rsid w:val="00574C98"/>
    <w:rsid w:val="0057608E"/>
    <w:rsid w:val="0058010C"/>
    <w:rsid w:val="005844BA"/>
    <w:rsid w:val="005875E1"/>
    <w:rsid w:val="00590C29"/>
    <w:rsid w:val="00593AE6"/>
    <w:rsid w:val="00596D72"/>
    <w:rsid w:val="005A1486"/>
    <w:rsid w:val="005B0D1C"/>
    <w:rsid w:val="005B3BE4"/>
    <w:rsid w:val="005C4362"/>
    <w:rsid w:val="005C47F6"/>
    <w:rsid w:val="005D3EFB"/>
    <w:rsid w:val="005D478B"/>
    <w:rsid w:val="005D5D93"/>
    <w:rsid w:val="005D5E59"/>
    <w:rsid w:val="005E0B10"/>
    <w:rsid w:val="005E6579"/>
    <w:rsid w:val="005F2298"/>
    <w:rsid w:val="005F57E1"/>
    <w:rsid w:val="00620FA3"/>
    <w:rsid w:val="00626AD2"/>
    <w:rsid w:val="00627CDA"/>
    <w:rsid w:val="006314BE"/>
    <w:rsid w:val="00632FAA"/>
    <w:rsid w:val="00642812"/>
    <w:rsid w:val="00646383"/>
    <w:rsid w:val="0065042E"/>
    <w:rsid w:val="006553EC"/>
    <w:rsid w:val="00663220"/>
    <w:rsid w:val="006633A6"/>
    <w:rsid w:val="00672A6A"/>
    <w:rsid w:val="00690831"/>
    <w:rsid w:val="006A39C3"/>
    <w:rsid w:val="006B3F98"/>
    <w:rsid w:val="006C1C5E"/>
    <w:rsid w:val="006C607A"/>
    <w:rsid w:val="006C6B52"/>
    <w:rsid w:val="006D2E5B"/>
    <w:rsid w:val="006D3C97"/>
    <w:rsid w:val="006D6618"/>
    <w:rsid w:val="006E4845"/>
    <w:rsid w:val="006E79BB"/>
    <w:rsid w:val="006F16BB"/>
    <w:rsid w:val="006F56C5"/>
    <w:rsid w:val="0070047A"/>
    <w:rsid w:val="00717A65"/>
    <w:rsid w:val="00726659"/>
    <w:rsid w:val="00730C9C"/>
    <w:rsid w:val="00741924"/>
    <w:rsid w:val="0075131D"/>
    <w:rsid w:val="00753C2C"/>
    <w:rsid w:val="007612BB"/>
    <w:rsid w:val="00766903"/>
    <w:rsid w:val="007717C9"/>
    <w:rsid w:val="00774312"/>
    <w:rsid w:val="007829B8"/>
    <w:rsid w:val="007842B6"/>
    <w:rsid w:val="00792AD7"/>
    <w:rsid w:val="00792D31"/>
    <w:rsid w:val="007A0B16"/>
    <w:rsid w:val="007A0C77"/>
    <w:rsid w:val="007B16D6"/>
    <w:rsid w:val="007B6608"/>
    <w:rsid w:val="007C1057"/>
    <w:rsid w:val="007C4482"/>
    <w:rsid w:val="007C52D0"/>
    <w:rsid w:val="007C70C7"/>
    <w:rsid w:val="007D3340"/>
    <w:rsid w:val="007F1459"/>
    <w:rsid w:val="007F38FF"/>
    <w:rsid w:val="007F7B52"/>
    <w:rsid w:val="008002D3"/>
    <w:rsid w:val="00806837"/>
    <w:rsid w:val="008122E2"/>
    <w:rsid w:val="00814CC5"/>
    <w:rsid w:val="00817623"/>
    <w:rsid w:val="00844888"/>
    <w:rsid w:val="008458C1"/>
    <w:rsid w:val="008560B4"/>
    <w:rsid w:val="0087788B"/>
    <w:rsid w:val="00893BFA"/>
    <w:rsid w:val="008B17D3"/>
    <w:rsid w:val="008B2073"/>
    <w:rsid w:val="008D6BF9"/>
    <w:rsid w:val="008E155C"/>
    <w:rsid w:val="008E702C"/>
    <w:rsid w:val="008F5572"/>
    <w:rsid w:val="009029AF"/>
    <w:rsid w:val="0092225F"/>
    <w:rsid w:val="00935814"/>
    <w:rsid w:val="00936954"/>
    <w:rsid w:val="00957E76"/>
    <w:rsid w:val="009778D7"/>
    <w:rsid w:val="00981F40"/>
    <w:rsid w:val="00996076"/>
    <w:rsid w:val="009A6F26"/>
    <w:rsid w:val="009C4774"/>
    <w:rsid w:val="009C57F2"/>
    <w:rsid w:val="009C71E4"/>
    <w:rsid w:val="009C7E15"/>
    <w:rsid w:val="009C7F0B"/>
    <w:rsid w:val="009E5D49"/>
    <w:rsid w:val="009F04AB"/>
    <w:rsid w:val="009F11C2"/>
    <w:rsid w:val="009F2E69"/>
    <w:rsid w:val="009F7542"/>
    <w:rsid w:val="00A00B96"/>
    <w:rsid w:val="00A032D5"/>
    <w:rsid w:val="00A05E29"/>
    <w:rsid w:val="00A200CC"/>
    <w:rsid w:val="00A21E8A"/>
    <w:rsid w:val="00A245FC"/>
    <w:rsid w:val="00A265FC"/>
    <w:rsid w:val="00A26980"/>
    <w:rsid w:val="00A37DEA"/>
    <w:rsid w:val="00A4479D"/>
    <w:rsid w:val="00A54037"/>
    <w:rsid w:val="00A62CF3"/>
    <w:rsid w:val="00A7499F"/>
    <w:rsid w:val="00A84A02"/>
    <w:rsid w:val="00A92AD3"/>
    <w:rsid w:val="00A93F18"/>
    <w:rsid w:val="00AA1270"/>
    <w:rsid w:val="00AA16FF"/>
    <w:rsid w:val="00AA1C77"/>
    <w:rsid w:val="00AA334A"/>
    <w:rsid w:val="00AB797F"/>
    <w:rsid w:val="00AC0213"/>
    <w:rsid w:val="00AC363A"/>
    <w:rsid w:val="00AC695B"/>
    <w:rsid w:val="00AC7AE2"/>
    <w:rsid w:val="00AD146A"/>
    <w:rsid w:val="00AD444D"/>
    <w:rsid w:val="00AE39F4"/>
    <w:rsid w:val="00AE5206"/>
    <w:rsid w:val="00AF05F0"/>
    <w:rsid w:val="00B0484D"/>
    <w:rsid w:val="00B1208B"/>
    <w:rsid w:val="00B20BB9"/>
    <w:rsid w:val="00B26BF6"/>
    <w:rsid w:val="00B2711E"/>
    <w:rsid w:val="00B32AC9"/>
    <w:rsid w:val="00B33864"/>
    <w:rsid w:val="00B35094"/>
    <w:rsid w:val="00B3531C"/>
    <w:rsid w:val="00B52380"/>
    <w:rsid w:val="00B527BD"/>
    <w:rsid w:val="00B65BE4"/>
    <w:rsid w:val="00B7254E"/>
    <w:rsid w:val="00B86671"/>
    <w:rsid w:val="00B903B9"/>
    <w:rsid w:val="00B92C10"/>
    <w:rsid w:val="00B93F0B"/>
    <w:rsid w:val="00BD00E7"/>
    <w:rsid w:val="00BD3A99"/>
    <w:rsid w:val="00BE57EC"/>
    <w:rsid w:val="00BF0E86"/>
    <w:rsid w:val="00BF4DCF"/>
    <w:rsid w:val="00C027AF"/>
    <w:rsid w:val="00C164E4"/>
    <w:rsid w:val="00C20A18"/>
    <w:rsid w:val="00C34E3C"/>
    <w:rsid w:val="00C357B0"/>
    <w:rsid w:val="00C47E94"/>
    <w:rsid w:val="00C57884"/>
    <w:rsid w:val="00C62E22"/>
    <w:rsid w:val="00C64322"/>
    <w:rsid w:val="00C83407"/>
    <w:rsid w:val="00C968A5"/>
    <w:rsid w:val="00CA1930"/>
    <w:rsid w:val="00CC7727"/>
    <w:rsid w:val="00CE0C1D"/>
    <w:rsid w:val="00CE58B4"/>
    <w:rsid w:val="00CF2AE1"/>
    <w:rsid w:val="00CF2E7B"/>
    <w:rsid w:val="00CF4F79"/>
    <w:rsid w:val="00D00919"/>
    <w:rsid w:val="00D04615"/>
    <w:rsid w:val="00D057C9"/>
    <w:rsid w:val="00D10F7D"/>
    <w:rsid w:val="00D12C2F"/>
    <w:rsid w:val="00D21CD8"/>
    <w:rsid w:val="00D321C5"/>
    <w:rsid w:val="00D41167"/>
    <w:rsid w:val="00D4145D"/>
    <w:rsid w:val="00D53824"/>
    <w:rsid w:val="00D550F9"/>
    <w:rsid w:val="00D63BD1"/>
    <w:rsid w:val="00D653C8"/>
    <w:rsid w:val="00D65EE9"/>
    <w:rsid w:val="00D70462"/>
    <w:rsid w:val="00D71839"/>
    <w:rsid w:val="00DA6889"/>
    <w:rsid w:val="00DB2664"/>
    <w:rsid w:val="00DB7023"/>
    <w:rsid w:val="00DC61E9"/>
    <w:rsid w:val="00DD3D75"/>
    <w:rsid w:val="00DE3BA5"/>
    <w:rsid w:val="00DE7731"/>
    <w:rsid w:val="00DF57AF"/>
    <w:rsid w:val="00E101E0"/>
    <w:rsid w:val="00E204FC"/>
    <w:rsid w:val="00E3077B"/>
    <w:rsid w:val="00E351BC"/>
    <w:rsid w:val="00E36BC6"/>
    <w:rsid w:val="00E47A0E"/>
    <w:rsid w:val="00E518C6"/>
    <w:rsid w:val="00E56696"/>
    <w:rsid w:val="00E64C33"/>
    <w:rsid w:val="00E65005"/>
    <w:rsid w:val="00E66AB6"/>
    <w:rsid w:val="00E77650"/>
    <w:rsid w:val="00E77FBD"/>
    <w:rsid w:val="00E818CA"/>
    <w:rsid w:val="00E82760"/>
    <w:rsid w:val="00EB03F0"/>
    <w:rsid w:val="00EB0CAC"/>
    <w:rsid w:val="00EB208E"/>
    <w:rsid w:val="00EB352E"/>
    <w:rsid w:val="00EB45DE"/>
    <w:rsid w:val="00EE34EA"/>
    <w:rsid w:val="00EE749B"/>
    <w:rsid w:val="00EF1A25"/>
    <w:rsid w:val="00EF3053"/>
    <w:rsid w:val="00EF685F"/>
    <w:rsid w:val="00F00A65"/>
    <w:rsid w:val="00F00F52"/>
    <w:rsid w:val="00F101D1"/>
    <w:rsid w:val="00F15B42"/>
    <w:rsid w:val="00F16660"/>
    <w:rsid w:val="00F23EE7"/>
    <w:rsid w:val="00F263C4"/>
    <w:rsid w:val="00F35385"/>
    <w:rsid w:val="00F40A7A"/>
    <w:rsid w:val="00F425ED"/>
    <w:rsid w:val="00F6602B"/>
    <w:rsid w:val="00FB2614"/>
    <w:rsid w:val="00FB6017"/>
    <w:rsid w:val="00FB74EF"/>
    <w:rsid w:val="00FC2A0F"/>
    <w:rsid w:val="00FC2BB6"/>
    <w:rsid w:val="00FC52C8"/>
    <w:rsid w:val="00FE392E"/>
    <w:rsid w:val="00FE6BB5"/>
    <w:rsid w:val="00FF05FF"/>
    <w:rsid w:val="00FF064A"/>
    <w:rsid w:val="00FF46A2"/>
    <w:rsid w:val="012836DA"/>
    <w:rsid w:val="01964B07"/>
    <w:rsid w:val="019E193F"/>
    <w:rsid w:val="01E2129D"/>
    <w:rsid w:val="02193365"/>
    <w:rsid w:val="02833B2E"/>
    <w:rsid w:val="02A51EF4"/>
    <w:rsid w:val="02CC744B"/>
    <w:rsid w:val="02F76345"/>
    <w:rsid w:val="0324422C"/>
    <w:rsid w:val="03395E16"/>
    <w:rsid w:val="036067C6"/>
    <w:rsid w:val="03A53C74"/>
    <w:rsid w:val="03C579C5"/>
    <w:rsid w:val="040F738A"/>
    <w:rsid w:val="04217BDB"/>
    <w:rsid w:val="04244183"/>
    <w:rsid w:val="0425198F"/>
    <w:rsid w:val="04FA488B"/>
    <w:rsid w:val="055A72AC"/>
    <w:rsid w:val="057A262C"/>
    <w:rsid w:val="057A315C"/>
    <w:rsid w:val="057C204E"/>
    <w:rsid w:val="058D2869"/>
    <w:rsid w:val="05BA62C4"/>
    <w:rsid w:val="05C74EE6"/>
    <w:rsid w:val="05D4574E"/>
    <w:rsid w:val="05D54C01"/>
    <w:rsid w:val="05FD4FFD"/>
    <w:rsid w:val="06A04853"/>
    <w:rsid w:val="06B8060C"/>
    <w:rsid w:val="06BA294F"/>
    <w:rsid w:val="06F31E27"/>
    <w:rsid w:val="073441A2"/>
    <w:rsid w:val="074B2E27"/>
    <w:rsid w:val="07E418F5"/>
    <w:rsid w:val="07F02654"/>
    <w:rsid w:val="08034D7D"/>
    <w:rsid w:val="08490E62"/>
    <w:rsid w:val="088D61AC"/>
    <w:rsid w:val="08B11968"/>
    <w:rsid w:val="09027EFD"/>
    <w:rsid w:val="09B4639D"/>
    <w:rsid w:val="09CF4F1B"/>
    <w:rsid w:val="0A1E1830"/>
    <w:rsid w:val="0A5A71EA"/>
    <w:rsid w:val="0A8E744B"/>
    <w:rsid w:val="0AA52847"/>
    <w:rsid w:val="0AED4B7C"/>
    <w:rsid w:val="0B6C2FE7"/>
    <w:rsid w:val="0B98167A"/>
    <w:rsid w:val="0BDC1F95"/>
    <w:rsid w:val="0C1261AE"/>
    <w:rsid w:val="0C7D070F"/>
    <w:rsid w:val="0CEF3328"/>
    <w:rsid w:val="0D911CDA"/>
    <w:rsid w:val="0DE11EB9"/>
    <w:rsid w:val="0E207321"/>
    <w:rsid w:val="0E6243BB"/>
    <w:rsid w:val="0E7C3B8B"/>
    <w:rsid w:val="0EE57F84"/>
    <w:rsid w:val="0EEA29F5"/>
    <w:rsid w:val="0F833628"/>
    <w:rsid w:val="102D08D5"/>
    <w:rsid w:val="103D3B11"/>
    <w:rsid w:val="10D61274"/>
    <w:rsid w:val="10DE3AF9"/>
    <w:rsid w:val="10E734B5"/>
    <w:rsid w:val="11147954"/>
    <w:rsid w:val="113106D8"/>
    <w:rsid w:val="12CB0663"/>
    <w:rsid w:val="138B7626"/>
    <w:rsid w:val="13DF509D"/>
    <w:rsid w:val="14FB0D61"/>
    <w:rsid w:val="15081AE4"/>
    <w:rsid w:val="158F3975"/>
    <w:rsid w:val="16376012"/>
    <w:rsid w:val="16B34E63"/>
    <w:rsid w:val="16C3045B"/>
    <w:rsid w:val="1705437F"/>
    <w:rsid w:val="177641CE"/>
    <w:rsid w:val="17C518D8"/>
    <w:rsid w:val="18355EF7"/>
    <w:rsid w:val="185F4B85"/>
    <w:rsid w:val="188A745C"/>
    <w:rsid w:val="18BE0DF2"/>
    <w:rsid w:val="18FD689D"/>
    <w:rsid w:val="190F5A72"/>
    <w:rsid w:val="191664DE"/>
    <w:rsid w:val="19464C48"/>
    <w:rsid w:val="197D20D4"/>
    <w:rsid w:val="1AC75235"/>
    <w:rsid w:val="1AC9552B"/>
    <w:rsid w:val="1AF9284B"/>
    <w:rsid w:val="1B4E5647"/>
    <w:rsid w:val="1BB02E90"/>
    <w:rsid w:val="1C0B6DB8"/>
    <w:rsid w:val="1C300A1B"/>
    <w:rsid w:val="1C3A5210"/>
    <w:rsid w:val="1C483109"/>
    <w:rsid w:val="1C65455F"/>
    <w:rsid w:val="1C8C7137"/>
    <w:rsid w:val="1CCB637F"/>
    <w:rsid w:val="1CF27970"/>
    <w:rsid w:val="1D1F53CE"/>
    <w:rsid w:val="1DBC6DD3"/>
    <w:rsid w:val="1E3D4FAB"/>
    <w:rsid w:val="1E723388"/>
    <w:rsid w:val="1EB93524"/>
    <w:rsid w:val="1F3C15FC"/>
    <w:rsid w:val="1FA32B56"/>
    <w:rsid w:val="1FC40A4C"/>
    <w:rsid w:val="1FE9383B"/>
    <w:rsid w:val="20346072"/>
    <w:rsid w:val="20452EB9"/>
    <w:rsid w:val="20793E22"/>
    <w:rsid w:val="20A176DD"/>
    <w:rsid w:val="20F53F02"/>
    <w:rsid w:val="212A4C95"/>
    <w:rsid w:val="218A4ED8"/>
    <w:rsid w:val="218F4527"/>
    <w:rsid w:val="21B800FA"/>
    <w:rsid w:val="21EF181F"/>
    <w:rsid w:val="22075512"/>
    <w:rsid w:val="2251484E"/>
    <w:rsid w:val="22AD302D"/>
    <w:rsid w:val="23227731"/>
    <w:rsid w:val="233F1844"/>
    <w:rsid w:val="23E0656A"/>
    <w:rsid w:val="24483041"/>
    <w:rsid w:val="249F6484"/>
    <w:rsid w:val="252C10B4"/>
    <w:rsid w:val="253D5129"/>
    <w:rsid w:val="25AF6F3E"/>
    <w:rsid w:val="26C65266"/>
    <w:rsid w:val="26EE7F76"/>
    <w:rsid w:val="26FB61A1"/>
    <w:rsid w:val="2723619B"/>
    <w:rsid w:val="27C75644"/>
    <w:rsid w:val="27CF6554"/>
    <w:rsid w:val="28070150"/>
    <w:rsid w:val="282473B9"/>
    <w:rsid w:val="28503D85"/>
    <w:rsid w:val="285B4033"/>
    <w:rsid w:val="28651333"/>
    <w:rsid w:val="2868792B"/>
    <w:rsid w:val="29E93F01"/>
    <w:rsid w:val="29FD2583"/>
    <w:rsid w:val="2A110437"/>
    <w:rsid w:val="2A3675FB"/>
    <w:rsid w:val="2AA24820"/>
    <w:rsid w:val="2ABC29E1"/>
    <w:rsid w:val="2B713F57"/>
    <w:rsid w:val="2C1569DA"/>
    <w:rsid w:val="2C2A75E8"/>
    <w:rsid w:val="2C5C28DF"/>
    <w:rsid w:val="2CAA4D74"/>
    <w:rsid w:val="2D0314E1"/>
    <w:rsid w:val="2D1110EA"/>
    <w:rsid w:val="2D257F33"/>
    <w:rsid w:val="2D4708EA"/>
    <w:rsid w:val="2D657091"/>
    <w:rsid w:val="2DC93B4A"/>
    <w:rsid w:val="2DE968E0"/>
    <w:rsid w:val="2E0E68B6"/>
    <w:rsid w:val="2E702641"/>
    <w:rsid w:val="2EB0713A"/>
    <w:rsid w:val="2ED419FD"/>
    <w:rsid w:val="2FB021C1"/>
    <w:rsid w:val="2FDB0B8C"/>
    <w:rsid w:val="2FE84695"/>
    <w:rsid w:val="301A3EE7"/>
    <w:rsid w:val="305E7388"/>
    <w:rsid w:val="30677087"/>
    <w:rsid w:val="30994E28"/>
    <w:rsid w:val="30AB36AA"/>
    <w:rsid w:val="30B0049A"/>
    <w:rsid w:val="30BB0373"/>
    <w:rsid w:val="30BE300B"/>
    <w:rsid w:val="30BF4DFD"/>
    <w:rsid w:val="31E5597F"/>
    <w:rsid w:val="321B2155"/>
    <w:rsid w:val="3344432D"/>
    <w:rsid w:val="336A62B2"/>
    <w:rsid w:val="33BF0E16"/>
    <w:rsid w:val="33D34E08"/>
    <w:rsid w:val="343A072C"/>
    <w:rsid w:val="348A7ACA"/>
    <w:rsid w:val="34A1415D"/>
    <w:rsid w:val="34A76366"/>
    <w:rsid w:val="356C0F35"/>
    <w:rsid w:val="36163D4D"/>
    <w:rsid w:val="365078AC"/>
    <w:rsid w:val="36B517BB"/>
    <w:rsid w:val="36C2643C"/>
    <w:rsid w:val="36FA5944"/>
    <w:rsid w:val="37677BA6"/>
    <w:rsid w:val="37BB001B"/>
    <w:rsid w:val="37D14D7E"/>
    <w:rsid w:val="37DA7605"/>
    <w:rsid w:val="37FF624B"/>
    <w:rsid w:val="38536817"/>
    <w:rsid w:val="38AF6CA1"/>
    <w:rsid w:val="38FB20CB"/>
    <w:rsid w:val="394D30FF"/>
    <w:rsid w:val="397B7351"/>
    <w:rsid w:val="39E878CE"/>
    <w:rsid w:val="3A12355B"/>
    <w:rsid w:val="3A335B35"/>
    <w:rsid w:val="3A522DA9"/>
    <w:rsid w:val="3AE13B5C"/>
    <w:rsid w:val="3BBC1552"/>
    <w:rsid w:val="3BC04032"/>
    <w:rsid w:val="3C007F9D"/>
    <w:rsid w:val="3C324C23"/>
    <w:rsid w:val="3C5B0CB4"/>
    <w:rsid w:val="3C83319D"/>
    <w:rsid w:val="3D870FB3"/>
    <w:rsid w:val="3E063E86"/>
    <w:rsid w:val="3E430D41"/>
    <w:rsid w:val="3E487DFE"/>
    <w:rsid w:val="3E604D21"/>
    <w:rsid w:val="3F5371E4"/>
    <w:rsid w:val="3F684D1E"/>
    <w:rsid w:val="3FB611C6"/>
    <w:rsid w:val="40657EB1"/>
    <w:rsid w:val="40825A80"/>
    <w:rsid w:val="40E85FB4"/>
    <w:rsid w:val="40F46F17"/>
    <w:rsid w:val="4145593D"/>
    <w:rsid w:val="41FC0191"/>
    <w:rsid w:val="43246243"/>
    <w:rsid w:val="435C7670"/>
    <w:rsid w:val="44430781"/>
    <w:rsid w:val="445E1761"/>
    <w:rsid w:val="44826D25"/>
    <w:rsid w:val="44A63514"/>
    <w:rsid w:val="44B41B49"/>
    <w:rsid w:val="44D8475C"/>
    <w:rsid w:val="4550520D"/>
    <w:rsid w:val="4564092E"/>
    <w:rsid w:val="4589633E"/>
    <w:rsid w:val="459030B2"/>
    <w:rsid w:val="459457C2"/>
    <w:rsid w:val="45D45E0C"/>
    <w:rsid w:val="45F9666F"/>
    <w:rsid w:val="46253E7E"/>
    <w:rsid w:val="46300437"/>
    <w:rsid w:val="469551CA"/>
    <w:rsid w:val="47484F31"/>
    <w:rsid w:val="484B3175"/>
    <w:rsid w:val="488875BC"/>
    <w:rsid w:val="48FD58EC"/>
    <w:rsid w:val="491709EF"/>
    <w:rsid w:val="493C7125"/>
    <w:rsid w:val="493E68C5"/>
    <w:rsid w:val="49716993"/>
    <w:rsid w:val="49B04117"/>
    <w:rsid w:val="4A24103D"/>
    <w:rsid w:val="4A711D17"/>
    <w:rsid w:val="4ACB329C"/>
    <w:rsid w:val="4AE341FE"/>
    <w:rsid w:val="4B364697"/>
    <w:rsid w:val="4B4826B1"/>
    <w:rsid w:val="4B53219B"/>
    <w:rsid w:val="4B6B7B41"/>
    <w:rsid w:val="4BE131D6"/>
    <w:rsid w:val="4BFB067F"/>
    <w:rsid w:val="4D176BAB"/>
    <w:rsid w:val="4D8F0FBF"/>
    <w:rsid w:val="4DBC14E2"/>
    <w:rsid w:val="4E0744B7"/>
    <w:rsid w:val="4E232097"/>
    <w:rsid w:val="4E624B51"/>
    <w:rsid w:val="4E7F226C"/>
    <w:rsid w:val="4E8F6EEA"/>
    <w:rsid w:val="4EE75FD9"/>
    <w:rsid w:val="4F5150B2"/>
    <w:rsid w:val="4F5314CA"/>
    <w:rsid w:val="4F5D2595"/>
    <w:rsid w:val="4F931EB8"/>
    <w:rsid w:val="4FB35BF8"/>
    <w:rsid w:val="4FE10E64"/>
    <w:rsid w:val="500F14E1"/>
    <w:rsid w:val="502E14EF"/>
    <w:rsid w:val="5031353B"/>
    <w:rsid w:val="505B0CD1"/>
    <w:rsid w:val="507F49A0"/>
    <w:rsid w:val="51036D8B"/>
    <w:rsid w:val="51316C6C"/>
    <w:rsid w:val="517905EA"/>
    <w:rsid w:val="517A2F73"/>
    <w:rsid w:val="518F0DCF"/>
    <w:rsid w:val="519F71EB"/>
    <w:rsid w:val="51D925E3"/>
    <w:rsid w:val="51F83ED9"/>
    <w:rsid w:val="521B507D"/>
    <w:rsid w:val="529C711D"/>
    <w:rsid w:val="52FB6F0B"/>
    <w:rsid w:val="53011FA1"/>
    <w:rsid w:val="53180B26"/>
    <w:rsid w:val="5324713A"/>
    <w:rsid w:val="532F0A3E"/>
    <w:rsid w:val="53C22ACE"/>
    <w:rsid w:val="541A4A4C"/>
    <w:rsid w:val="546B7F4C"/>
    <w:rsid w:val="547A0A8C"/>
    <w:rsid w:val="55AC79A5"/>
    <w:rsid w:val="55BE4073"/>
    <w:rsid w:val="55D41094"/>
    <w:rsid w:val="55D9357E"/>
    <w:rsid w:val="56085C60"/>
    <w:rsid w:val="56A9666D"/>
    <w:rsid w:val="56BB59FC"/>
    <w:rsid w:val="57203E0C"/>
    <w:rsid w:val="573A675D"/>
    <w:rsid w:val="578D58D2"/>
    <w:rsid w:val="57FE691B"/>
    <w:rsid w:val="58ED6C29"/>
    <w:rsid w:val="58EE78C6"/>
    <w:rsid w:val="590D7623"/>
    <w:rsid w:val="597F4B6F"/>
    <w:rsid w:val="598B5CB8"/>
    <w:rsid w:val="599125AC"/>
    <w:rsid w:val="5999578D"/>
    <w:rsid w:val="59996E3A"/>
    <w:rsid w:val="59CC4A58"/>
    <w:rsid w:val="59D12BB4"/>
    <w:rsid w:val="59F916B4"/>
    <w:rsid w:val="5A300041"/>
    <w:rsid w:val="5A48317B"/>
    <w:rsid w:val="5A8B686C"/>
    <w:rsid w:val="5AA31BB1"/>
    <w:rsid w:val="5BBE79F6"/>
    <w:rsid w:val="5BC50240"/>
    <w:rsid w:val="5C285390"/>
    <w:rsid w:val="5C670766"/>
    <w:rsid w:val="5CA80354"/>
    <w:rsid w:val="5DB87CF4"/>
    <w:rsid w:val="5DCC2561"/>
    <w:rsid w:val="5EC8143E"/>
    <w:rsid w:val="5EF85025"/>
    <w:rsid w:val="5F0E6604"/>
    <w:rsid w:val="5F3D6AB2"/>
    <w:rsid w:val="602B5B63"/>
    <w:rsid w:val="61352EE2"/>
    <w:rsid w:val="614B1344"/>
    <w:rsid w:val="619F102B"/>
    <w:rsid w:val="61AA3040"/>
    <w:rsid w:val="61B9200A"/>
    <w:rsid w:val="61BD6D43"/>
    <w:rsid w:val="61D7024A"/>
    <w:rsid w:val="62021CDC"/>
    <w:rsid w:val="62794CE4"/>
    <w:rsid w:val="62C51094"/>
    <w:rsid w:val="62CF3067"/>
    <w:rsid w:val="63231170"/>
    <w:rsid w:val="633B251F"/>
    <w:rsid w:val="63B92563"/>
    <w:rsid w:val="63CB01E1"/>
    <w:rsid w:val="63F17DA5"/>
    <w:rsid w:val="63FC0B61"/>
    <w:rsid w:val="64F96CFE"/>
    <w:rsid w:val="65094FA5"/>
    <w:rsid w:val="65822FE7"/>
    <w:rsid w:val="65E74870"/>
    <w:rsid w:val="66284BC0"/>
    <w:rsid w:val="66B6198E"/>
    <w:rsid w:val="66B624B7"/>
    <w:rsid w:val="66D5332D"/>
    <w:rsid w:val="671E3486"/>
    <w:rsid w:val="67667D9E"/>
    <w:rsid w:val="676A6060"/>
    <w:rsid w:val="678479A2"/>
    <w:rsid w:val="67CE028E"/>
    <w:rsid w:val="67E34AC9"/>
    <w:rsid w:val="67EA786E"/>
    <w:rsid w:val="6852607D"/>
    <w:rsid w:val="68783F16"/>
    <w:rsid w:val="68ED2563"/>
    <w:rsid w:val="68FC5C4A"/>
    <w:rsid w:val="697B46E1"/>
    <w:rsid w:val="698F08B6"/>
    <w:rsid w:val="69900909"/>
    <w:rsid w:val="6A3F00E6"/>
    <w:rsid w:val="6A511F1C"/>
    <w:rsid w:val="6A5E2720"/>
    <w:rsid w:val="6A98708C"/>
    <w:rsid w:val="6B295EA7"/>
    <w:rsid w:val="6B3162FA"/>
    <w:rsid w:val="6B476B5E"/>
    <w:rsid w:val="6C197AEB"/>
    <w:rsid w:val="6C2833D2"/>
    <w:rsid w:val="6C3A1028"/>
    <w:rsid w:val="6C4615D3"/>
    <w:rsid w:val="6C9C061F"/>
    <w:rsid w:val="6CB16118"/>
    <w:rsid w:val="6CC65B57"/>
    <w:rsid w:val="6D13666A"/>
    <w:rsid w:val="6D2B7D17"/>
    <w:rsid w:val="6D45290B"/>
    <w:rsid w:val="6D4B52E0"/>
    <w:rsid w:val="6D725ED4"/>
    <w:rsid w:val="6DDE7180"/>
    <w:rsid w:val="6E462C40"/>
    <w:rsid w:val="6EBC537C"/>
    <w:rsid w:val="6ED221F7"/>
    <w:rsid w:val="6F123ACD"/>
    <w:rsid w:val="6FEB32B5"/>
    <w:rsid w:val="70A015B0"/>
    <w:rsid w:val="70DD6E3C"/>
    <w:rsid w:val="71431036"/>
    <w:rsid w:val="717E2EFD"/>
    <w:rsid w:val="71AF0196"/>
    <w:rsid w:val="72203ACA"/>
    <w:rsid w:val="726F069D"/>
    <w:rsid w:val="72A23EE7"/>
    <w:rsid w:val="72E07C73"/>
    <w:rsid w:val="730946BE"/>
    <w:rsid w:val="73731DE5"/>
    <w:rsid w:val="73A334F9"/>
    <w:rsid w:val="73D734F9"/>
    <w:rsid w:val="744B6D47"/>
    <w:rsid w:val="74774627"/>
    <w:rsid w:val="748A6904"/>
    <w:rsid w:val="74BA3A25"/>
    <w:rsid w:val="74C27F56"/>
    <w:rsid w:val="74C3522E"/>
    <w:rsid w:val="75006B52"/>
    <w:rsid w:val="75150088"/>
    <w:rsid w:val="752F12C9"/>
    <w:rsid w:val="75EC2323"/>
    <w:rsid w:val="76C26008"/>
    <w:rsid w:val="76DD34F9"/>
    <w:rsid w:val="76EB04B3"/>
    <w:rsid w:val="77335ABC"/>
    <w:rsid w:val="77941AF5"/>
    <w:rsid w:val="77C16A29"/>
    <w:rsid w:val="77EB090C"/>
    <w:rsid w:val="78047F5D"/>
    <w:rsid w:val="786C4DB8"/>
    <w:rsid w:val="789A35BD"/>
    <w:rsid w:val="789B02E3"/>
    <w:rsid w:val="78BE53F9"/>
    <w:rsid w:val="78E10F0F"/>
    <w:rsid w:val="78E4178C"/>
    <w:rsid w:val="79514F58"/>
    <w:rsid w:val="79AB232B"/>
    <w:rsid w:val="79AE48EC"/>
    <w:rsid w:val="79B950D0"/>
    <w:rsid w:val="7A194786"/>
    <w:rsid w:val="7A1F2096"/>
    <w:rsid w:val="7A2E1BBB"/>
    <w:rsid w:val="7AB16F53"/>
    <w:rsid w:val="7B2C331E"/>
    <w:rsid w:val="7B4847E3"/>
    <w:rsid w:val="7B776CCB"/>
    <w:rsid w:val="7BBF526B"/>
    <w:rsid w:val="7BC71AF2"/>
    <w:rsid w:val="7C36204D"/>
    <w:rsid w:val="7C44124A"/>
    <w:rsid w:val="7C73743A"/>
    <w:rsid w:val="7CD042C0"/>
    <w:rsid w:val="7D065B2E"/>
    <w:rsid w:val="7D341F5E"/>
    <w:rsid w:val="7D3F2AB0"/>
    <w:rsid w:val="7D8C76D9"/>
    <w:rsid w:val="7EEA4351"/>
    <w:rsid w:val="7FF60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nhideWhenUsed="0" w:uiPriority="99" w:semiHidden="0" w:name="heading 4"/>
    <w:lsdException w:qFormat="1" w:uiPriority="9" w:name="heading 5"/>
    <w:lsdException w:qFormat="1" w:uiPriority="9" w:name="heading 6"/>
    <w:lsdException w:qFormat="1" w:unhideWhenUsed="0" w:uiPriority="9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0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99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0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41"/>
    <w:qFormat/>
    <w:uiPriority w:val="99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42"/>
    <w:qFormat/>
    <w:uiPriority w:val="99"/>
    <w:pPr>
      <w:keepNext/>
      <w:keepLines/>
      <w:spacing w:before="260" w:after="260" w:line="415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link w:val="43"/>
    <w:qFormat/>
    <w:uiPriority w:val="99"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qFormat/>
    <w:uiPriority w:val="99"/>
    <w:pPr>
      <w:keepNext/>
      <w:keepLines/>
      <w:spacing w:before="280" w:after="290" w:line="374" w:lineRule="auto"/>
      <w:outlineLvl w:val="3"/>
    </w:pPr>
    <w:rPr>
      <w:rFonts w:ascii="Arial" w:hAnsi="Arial" w:eastAsia="黑体"/>
      <w:b/>
      <w:bCs/>
      <w:sz w:val="28"/>
      <w:szCs w:val="28"/>
    </w:rPr>
  </w:style>
  <w:style w:type="paragraph" w:styleId="6">
    <w:name w:val="heading 7"/>
    <w:basedOn w:val="1"/>
    <w:next w:val="1"/>
    <w:qFormat/>
    <w:uiPriority w:val="99"/>
    <w:pPr>
      <w:keepNext/>
      <w:keepLines/>
      <w:spacing w:before="240" w:after="64" w:line="319" w:lineRule="auto"/>
      <w:outlineLvl w:val="6"/>
    </w:pPr>
    <w:rPr>
      <w:b/>
      <w:bCs/>
      <w:sz w:val="24"/>
    </w:rPr>
  </w:style>
  <w:style w:type="character" w:default="1" w:styleId="21">
    <w:name w:val="Default Paragraph Font"/>
    <w:unhideWhenUsed/>
    <w:qFormat/>
    <w:uiPriority w:val="1"/>
  </w:style>
  <w:style w:type="table" w:default="1" w:styleId="2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subject"/>
    <w:basedOn w:val="8"/>
    <w:next w:val="8"/>
    <w:qFormat/>
    <w:uiPriority w:val="0"/>
    <w:rPr>
      <w:b/>
      <w:bCs/>
    </w:rPr>
  </w:style>
  <w:style w:type="paragraph" w:styleId="8">
    <w:name w:val="annotation text"/>
    <w:basedOn w:val="1"/>
    <w:qFormat/>
    <w:uiPriority w:val="0"/>
    <w:pPr>
      <w:jc w:val="left"/>
    </w:pPr>
  </w:style>
  <w:style w:type="paragraph" w:styleId="9">
    <w:name w:val="Document Map"/>
    <w:basedOn w:val="1"/>
    <w:qFormat/>
    <w:uiPriority w:val="0"/>
    <w:pPr>
      <w:shd w:val="clear" w:color="auto" w:fill="000080"/>
    </w:pPr>
  </w:style>
  <w:style w:type="paragraph" w:styleId="10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1">
    <w:name w:val="toc 3"/>
    <w:basedOn w:val="1"/>
    <w:next w:val="1"/>
    <w:qFormat/>
    <w:uiPriority w:val="0"/>
    <w:pPr>
      <w:ind w:left="840" w:leftChars="400"/>
    </w:pPr>
  </w:style>
  <w:style w:type="paragraph" w:styleId="12">
    <w:name w:val="Plain Text"/>
    <w:basedOn w:val="1"/>
    <w:qFormat/>
    <w:uiPriority w:val="0"/>
    <w:rPr>
      <w:rFonts w:ascii="宋体" w:hAnsi="Courier New" w:cs="Courier New"/>
      <w:szCs w:val="21"/>
    </w:rPr>
  </w:style>
  <w:style w:type="paragraph" w:styleId="13">
    <w:name w:val="Balloon Text"/>
    <w:basedOn w:val="1"/>
    <w:qFormat/>
    <w:uiPriority w:val="0"/>
    <w:rPr>
      <w:sz w:val="18"/>
      <w:szCs w:val="18"/>
    </w:rPr>
  </w:style>
  <w:style w:type="paragraph" w:styleId="1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6">
    <w:name w:val="toc 1"/>
    <w:basedOn w:val="1"/>
    <w:next w:val="1"/>
    <w:qFormat/>
    <w:uiPriority w:val="0"/>
  </w:style>
  <w:style w:type="paragraph" w:styleId="17">
    <w:name w:val="toc 2"/>
    <w:basedOn w:val="1"/>
    <w:next w:val="1"/>
    <w:qFormat/>
    <w:uiPriority w:val="0"/>
    <w:pPr>
      <w:ind w:left="420" w:leftChars="200"/>
    </w:pPr>
  </w:style>
  <w:style w:type="paragraph" w:styleId="18">
    <w:name w:val="HTML Preformatted"/>
    <w:basedOn w:val="1"/>
    <w:link w:val="56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19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20">
    <w:name w:val="Title"/>
    <w:basedOn w:val="1"/>
    <w:qFormat/>
    <w:uiPriority w:val="99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styleId="22">
    <w:name w:val="Strong"/>
    <w:qFormat/>
    <w:uiPriority w:val="22"/>
    <w:rPr>
      <w:b/>
      <w:bCs/>
    </w:rPr>
  </w:style>
  <w:style w:type="character" w:styleId="23">
    <w:name w:val="FollowedHyperlink"/>
    <w:basedOn w:val="21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4">
    <w:name w:val="Emphasis"/>
    <w:qFormat/>
    <w:uiPriority w:val="20"/>
    <w:rPr>
      <w:color w:val="CC0000"/>
    </w:rPr>
  </w:style>
  <w:style w:type="character" w:styleId="25">
    <w:name w:val="Hyperlink"/>
    <w:qFormat/>
    <w:uiPriority w:val="0"/>
    <w:rPr>
      <w:color w:val="0000FF"/>
      <w:u w:val="single"/>
    </w:rPr>
  </w:style>
  <w:style w:type="character" w:styleId="26">
    <w:name w:val="HTML Code"/>
    <w:basedOn w:val="21"/>
    <w:unhideWhenUsed/>
    <w:qFormat/>
    <w:uiPriority w:val="0"/>
    <w:rPr>
      <w:rFonts w:ascii="宋体" w:hAnsi="宋体" w:eastAsia="宋体" w:cs="宋体"/>
      <w:sz w:val="24"/>
      <w:szCs w:val="24"/>
    </w:rPr>
  </w:style>
  <w:style w:type="character" w:styleId="27">
    <w:name w:val="annotation reference"/>
    <w:qFormat/>
    <w:uiPriority w:val="0"/>
    <w:rPr>
      <w:sz w:val="21"/>
      <w:szCs w:val="21"/>
    </w:rPr>
  </w:style>
  <w:style w:type="paragraph" w:customStyle="1" w:styleId="29">
    <w:name w:val="样式 首行缩进:  2 字符"/>
    <w:basedOn w:val="1"/>
    <w:link w:val="44"/>
    <w:qFormat/>
    <w:uiPriority w:val="0"/>
    <w:pPr>
      <w:ind w:firstLine="420" w:firstLineChars="200"/>
    </w:pPr>
    <w:rPr>
      <w:rFonts w:cs="宋体"/>
      <w:szCs w:val="20"/>
    </w:rPr>
  </w:style>
  <w:style w:type="paragraph" w:customStyle="1" w:styleId="30">
    <w:name w:val="msolistparagraph"/>
    <w:basedOn w:val="1"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31">
    <w:name w:val="1标题一"/>
    <w:basedOn w:val="2"/>
    <w:link w:val="32"/>
    <w:qFormat/>
    <w:uiPriority w:val="0"/>
    <w:pPr>
      <w:numPr>
        <w:ilvl w:val="0"/>
        <w:numId w:val="1"/>
      </w:numPr>
      <w:spacing w:line="288" w:lineRule="auto"/>
    </w:pPr>
  </w:style>
  <w:style w:type="character" w:customStyle="1" w:styleId="32">
    <w:name w:val="1标题一 Char"/>
    <w:link w:val="31"/>
    <w:qFormat/>
    <w:uiPriority w:val="0"/>
  </w:style>
  <w:style w:type="paragraph" w:customStyle="1" w:styleId="33">
    <w:name w:val="2标题二"/>
    <w:basedOn w:val="3"/>
    <w:link w:val="34"/>
    <w:qFormat/>
    <w:uiPriority w:val="0"/>
    <w:pPr>
      <w:numPr>
        <w:ilvl w:val="1"/>
        <w:numId w:val="1"/>
      </w:numPr>
      <w:tabs>
        <w:tab w:val="left" w:pos="425"/>
      </w:tabs>
      <w:spacing w:line="288" w:lineRule="auto"/>
      <w:ind w:right="100" w:rightChars="100"/>
    </w:pPr>
    <w:rPr>
      <w:sz w:val="30"/>
    </w:rPr>
  </w:style>
  <w:style w:type="character" w:customStyle="1" w:styleId="34">
    <w:name w:val="2标题二 Char"/>
    <w:link w:val="33"/>
    <w:qFormat/>
    <w:uiPriority w:val="0"/>
    <w:rPr>
      <w:rFonts w:ascii="Arial" w:hAnsi="Arial" w:eastAsia="黑体"/>
      <w:b/>
      <w:bCs/>
      <w:kern w:val="2"/>
      <w:sz w:val="30"/>
      <w:szCs w:val="32"/>
    </w:rPr>
  </w:style>
  <w:style w:type="paragraph" w:customStyle="1" w:styleId="35">
    <w:name w:val="3标题三"/>
    <w:basedOn w:val="4"/>
    <w:link w:val="36"/>
    <w:qFormat/>
    <w:uiPriority w:val="0"/>
    <w:pPr>
      <w:numPr>
        <w:ilvl w:val="2"/>
        <w:numId w:val="1"/>
      </w:numPr>
      <w:spacing w:line="288" w:lineRule="auto"/>
      <w:ind w:left="4909" w:leftChars="100" w:right="100" w:rightChars="100"/>
    </w:pPr>
    <w:rPr>
      <w:sz w:val="24"/>
    </w:rPr>
  </w:style>
  <w:style w:type="character" w:customStyle="1" w:styleId="36">
    <w:name w:val="3标题三 Char"/>
    <w:link w:val="35"/>
    <w:qFormat/>
    <w:uiPriority w:val="0"/>
    <w:rPr>
      <w:b/>
      <w:bCs/>
      <w:kern w:val="2"/>
      <w:sz w:val="24"/>
      <w:szCs w:val="32"/>
    </w:rPr>
  </w:style>
  <w:style w:type="paragraph" w:customStyle="1" w:styleId="37">
    <w:name w:val="5编号正文"/>
    <w:basedOn w:val="29"/>
    <w:link w:val="38"/>
    <w:qFormat/>
    <w:uiPriority w:val="0"/>
    <w:pPr>
      <w:numPr>
        <w:ilvl w:val="3"/>
        <w:numId w:val="1"/>
      </w:numPr>
      <w:spacing w:before="31" w:beforeLines="10" w:after="31" w:afterLines="10" w:line="288" w:lineRule="auto"/>
      <w:ind w:firstLine="0" w:firstLineChars="0"/>
    </w:pPr>
    <w:rPr>
      <w:rFonts w:ascii="Courier New" w:hAnsi="Courier New" w:cs="Courier New"/>
    </w:rPr>
  </w:style>
  <w:style w:type="character" w:customStyle="1" w:styleId="38">
    <w:name w:val="5编号正文 Char"/>
    <w:link w:val="37"/>
    <w:qFormat/>
    <w:uiPriority w:val="0"/>
    <w:rPr>
      <w:rFonts w:ascii="Courier New" w:hAnsi="Courier New" w:cs="Courier New"/>
      <w:kern w:val="2"/>
      <w:sz w:val="21"/>
    </w:rPr>
  </w:style>
  <w:style w:type="paragraph" w:customStyle="1" w:styleId="39">
    <w:name w:val="4正文"/>
    <w:basedOn w:val="29"/>
    <w:link w:val="40"/>
    <w:qFormat/>
    <w:uiPriority w:val="0"/>
    <w:pPr>
      <w:spacing w:before="31" w:beforeLines="10" w:after="31" w:afterLines="10" w:line="288" w:lineRule="auto"/>
    </w:pPr>
    <w:rPr>
      <w:rFonts w:ascii="Courier New" w:cs="Courier New"/>
    </w:rPr>
  </w:style>
  <w:style w:type="character" w:customStyle="1" w:styleId="40">
    <w:name w:val="4正文 Char"/>
    <w:link w:val="39"/>
    <w:qFormat/>
    <w:uiPriority w:val="0"/>
    <w:rPr>
      <w:rFonts w:ascii="Courier New" w:cs="Courier New"/>
      <w:kern w:val="2"/>
      <w:sz w:val="21"/>
    </w:rPr>
  </w:style>
  <w:style w:type="character" w:customStyle="1" w:styleId="41">
    <w:name w:val="标题 1 Char"/>
    <w:link w:val="2"/>
    <w:qFormat/>
    <w:uiPriority w:val="99"/>
    <w:rPr>
      <w:b/>
      <w:bCs/>
      <w:kern w:val="44"/>
      <w:sz w:val="44"/>
      <w:szCs w:val="44"/>
    </w:rPr>
  </w:style>
  <w:style w:type="character" w:customStyle="1" w:styleId="42">
    <w:name w:val="标题 2 Char"/>
    <w:link w:val="3"/>
    <w:qFormat/>
    <w:uiPriority w:val="99"/>
    <w:rPr>
      <w:rFonts w:ascii="Arial" w:hAnsi="Arial" w:eastAsia="黑体"/>
      <w:b/>
      <w:bCs/>
      <w:kern w:val="2"/>
      <w:sz w:val="32"/>
      <w:szCs w:val="32"/>
    </w:rPr>
  </w:style>
  <w:style w:type="character" w:customStyle="1" w:styleId="43">
    <w:name w:val="标题 3 Char"/>
    <w:link w:val="4"/>
    <w:qFormat/>
    <w:uiPriority w:val="99"/>
    <w:rPr>
      <w:b/>
      <w:bCs/>
      <w:kern w:val="2"/>
      <w:sz w:val="32"/>
      <w:szCs w:val="32"/>
    </w:rPr>
  </w:style>
  <w:style w:type="character" w:customStyle="1" w:styleId="44">
    <w:name w:val="样式 首行缩进:  2 字符 Char"/>
    <w:link w:val="29"/>
    <w:qFormat/>
    <w:uiPriority w:val="0"/>
    <w:rPr>
      <w:rFonts w:cs="宋体"/>
      <w:kern w:val="2"/>
      <w:sz w:val="21"/>
    </w:rPr>
  </w:style>
  <w:style w:type="paragraph" w:customStyle="1" w:styleId="45">
    <w:name w:val="6code"/>
    <w:basedOn w:val="1"/>
    <w:qFormat/>
    <w:uiPriority w:val="0"/>
    <w:pPr>
      <w:pBdr>
        <w:top w:val="dashed" w:color="auto" w:sz="4" w:space="1"/>
        <w:left w:val="dashed" w:color="auto" w:sz="4" w:space="4"/>
        <w:bottom w:val="dashed" w:color="auto" w:sz="4" w:space="1"/>
        <w:right w:val="dashed" w:color="auto" w:sz="4" w:space="4"/>
      </w:pBdr>
      <w:shd w:val="clear" w:color="auto" w:fill="E7E6E6" w:themeFill="background2"/>
    </w:pPr>
    <w:rPr>
      <w:rFonts w:eastAsia="Courier New"/>
      <w:sz w:val="24"/>
    </w:rPr>
  </w:style>
  <w:style w:type="paragraph" w:customStyle="1" w:styleId="46">
    <w:name w:val="coder"/>
    <w:basedOn w:val="1"/>
    <w:link w:val="47"/>
    <w:qFormat/>
    <w:uiPriority w:val="0"/>
    <w:pPr>
      <w:pBdr>
        <w:top w:val="dashSmallGap" w:color="auto" w:sz="4" w:space="1"/>
        <w:left w:val="dashSmallGap" w:color="auto" w:sz="4" w:space="4"/>
        <w:bottom w:val="dashSmallGap" w:color="auto" w:sz="4" w:space="1"/>
        <w:right w:val="dashSmallGap" w:color="auto" w:sz="4" w:space="4"/>
      </w:pBdr>
      <w:shd w:val="clear" w:color="auto" w:fill="D9D9D9"/>
    </w:pPr>
    <w:rPr>
      <w:kern w:val="0"/>
      <w:sz w:val="18"/>
      <w:szCs w:val="20"/>
    </w:rPr>
  </w:style>
  <w:style w:type="character" w:customStyle="1" w:styleId="47">
    <w:name w:val="coder Char"/>
    <w:basedOn w:val="21"/>
    <w:link w:val="46"/>
    <w:qFormat/>
    <w:uiPriority w:val="0"/>
    <w:rPr>
      <w:sz w:val="18"/>
      <w:shd w:val="clear" w:color="auto" w:fill="D9D9D9"/>
    </w:rPr>
  </w:style>
  <w:style w:type="paragraph" w:customStyle="1" w:styleId="48">
    <w:name w:val="列出段落1"/>
    <w:basedOn w:val="1"/>
    <w:qFormat/>
    <w:uiPriority w:val="99"/>
    <w:pPr>
      <w:ind w:firstLine="420" w:firstLineChars="200"/>
    </w:pPr>
  </w:style>
  <w:style w:type="character" w:customStyle="1" w:styleId="49">
    <w:name w:val="pln"/>
    <w:basedOn w:val="21"/>
    <w:qFormat/>
    <w:uiPriority w:val="0"/>
  </w:style>
  <w:style w:type="character" w:customStyle="1" w:styleId="50">
    <w:name w:val="tag"/>
    <w:basedOn w:val="21"/>
    <w:qFormat/>
    <w:uiPriority w:val="0"/>
  </w:style>
  <w:style w:type="character" w:customStyle="1" w:styleId="51">
    <w:name w:val="atn"/>
    <w:basedOn w:val="21"/>
    <w:qFormat/>
    <w:uiPriority w:val="0"/>
  </w:style>
  <w:style w:type="character" w:customStyle="1" w:styleId="52">
    <w:name w:val="pun"/>
    <w:basedOn w:val="21"/>
    <w:qFormat/>
    <w:uiPriority w:val="0"/>
  </w:style>
  <w:style w:type="character" w:customStyle="1" w:styleId="53">
    <w:name w:val="atv"/>
    <w:basedOn w:val="21"/>
    <w:qFormat/>
    <w:uiPriority w:val="0"/>
  </w:style>
  <w:style w:type="character" w:customStyle="1" w:styleId="54">
    <w:name w:val="com"/>
    <w:basedOn w:val="21"/>
    <w:qFormat/>
    <w:uiPriority w:val="0"/>
  </w:style>
  <w:style w:type="character" w:customStyle="1" w:styleId="55">
    <w:name w:val="str"/>
    <w:basedOn w:val="21"/>
    <w:qFormat/>
    <w:uiPriority w:val="0"/>
  </w:style>
  <w:style w:type="character" w:customStyle="1" w:styleId="56">
    <w:name w:val="HTML 预设格式 Char"/>
    <w:basedOn w:val="21"/>
    <w:link w:val="18"/>
    <w:semiHidden/>
    <w:qFormat/>
    <w:uiPriority w:val="99"/>
    <w:rPr>
      <w:rFonts w:ascii="宋体" w:hAnsi="宋体" w:cs="宋体"/>
      <w:sz w:val="24"/>
      <w:szCs w:val="24"/>
    </w:rPr>
  </w:style>
  <w:style w:type="character" w:customStyle="1" w:styleId="57">
    <w:name w:val="apple-converted-space"/>
    <w:basedOn w:val="21"/>
    <w:qFormat/>
    <w:uiPriority w:val="0"/>
  </w:style>
  <w:style w:type="character" w:customStyle="1" w:styleId="58">
    <w:name w:val="明显强调1"/>
    <w:basedOn w:val="21"/>
    <w:qFormat/>
    <w:uiPriority w:val="21"/>
    <w:rPr>
      <w:i/>
      <w:iCs/>
      <w:color w:val="5B9BD5" w:themeColor="accent1"/>
      <w14:textFill>
        <w14:solidFill>
          <w14:schemeClr w14:val="accent1"/>
        </w14:solidFill>
      </w14:textFill>
    </w:rPr>
  </w:style>
  <w:style w:type="paragraph" w:customStyle="1" w:styleId="59">
    <w:name w:val="comments-section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60">
    <w:name w:val="tip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5991;&#26723;\template\&#35838;&#22530;&#31508;&#35760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课堂笔记模板.dotx</Template>
  <Company>itcast</Company>
  <Pages>14</Pages>
  <Words>1006</Words>
  <Characters>5737</Characters>
  <Lines>47</Lines>
  <Paragraphs>13</Paragraphs>
  <TotalTime>267</TotalTime>
  <ScaleCrop>false</ScaleCrop>
  <LinksUpToDate>false</LinksUpToDate>
  <CharactersWithSpaces>6730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PHP</cp:category>
  <dcterms:created xsi:type="dcterms:W3CDTF">2017-02-15T06:44:00Z</dcterms:created>
  <dc:creator>Administrator</dc:creator>
  <dc:description>源代码教育PHP;</dc:description>
  <cp:keywords>源代码教育PHP</cp:keywords>
  <cp:lastModifiedBy>715163692</cp:lastModifiedBy>
  <cp:lastPrinted>2411-12-31T15:59:00Z</cp:lastPrinted>
  <dcterms:modified xsi:type="dcterms:W3CDTF">2019-02-23T00:12:02Z</dcterms:modified>
  <dc:subject>源代码教育PHP;</dc:subject>
  <dc:title>课堂笔记模板</dc:title>
  <cp:revision>500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
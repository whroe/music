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  <w:b w:val="0"/>
          <w:bCs w:val="0"/>
          <w:sz w:val="52"/>
        </w:rPr>
      </w:pPr>
      <w:r>
        <w:rPr>
          <w:rFonts w:hint="eastAsia" w:ascii="微软雅黑" w:hAnsi="微软雅黑" w:eastAsia="微软雅黑"/>
          <w:b w:val="0"/>
          <w:bCs w:val="0"/>
          <w:sz w:val="52"/>
          <w:lang w:eastAsia="zh-CN"/>
        </w:rPr>
        <w:t>第</w:t>
      </w:r>
      <w:r>
        <w:rPr>
          <w:rFonts w:hint="eastAsia" w:ascii="微软雅黑" w:hAnsi="微软雅黑" w:eastAsia="微软雅黑"/>
          <w:b w:val="0"/>
          <w:bCs w:val="0"/>
          <w:sz w:val="52"/>
          <w:lang w:val="en-US" w:eastAsia="zh-CN"/>
        </w:rPr>
        <w:t>1</w:t>
      </w:r>
      <w:r>
        <w:rPr>
          <w:rFonts w:hint="eastAsia" w:ascii="微软雅黑" w:hAnsi="微软雅黑" w:eastAsia="微软雅黑"/>
          <w:b w:val="0"/>
          <w:bCs w:val="0"/>
          <w:sz w:val="52"/>
          <w:lang w:eastAsia="zh-CN"/>
        </w:rPr>
        <w:t>章</w:t>
      </w:r>
      <w:r>
        <w:rPr>
          <w:rFonts w:hint="eastAsia" w:ascii="微软雅黑" w:hAnsi="微软雅黑" w:eastAsia="微软雅黑"/>
          <w:b w:val="0"/>
          <w:bCs w:val="0"/>
          <w:sz w:val="52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 w:val="0"/>
          <w:bCs w:val="0"/>
          <w:sz w:val="52"/>
        </w:rPr>
        <w:t>HTML课程</w:t>
      </w:r>
      <w:r>
        <w:rPr>
          <w:rFonts w:ascii="微软雅黑" w:hAnsi="微软雅黑" w:eastAsia="微软雅黑"/>
          <w:b w:val="0"/>
          <w:bCs w:val="0"/>
          <w:sz w:val="52"/>
        </w:rPr>
        <w:t xml:space="preserve"> Day1</w:t>
      </w:r>
    </w:p>
    <w:p>
      <w:pPr>
        <w:pStyle w:val="3"/>
        <w:rPr>
          <w:lang w:val="en-US"/>
        </w:rPr>
      </w:pPr>
      <w:r>
        <w:rPr>
          <w:rFonts w:hint="eastAsia"/>
        </w:rPr>
        <w:t>课程</w:t>
      </w:r>
      <w:r>
        <w:rPr>
          <w:rFonts w:hint="eastAsia"/>
          <w:lang w:eastAsia="zh-CN"/>
        </w:rPr>
        <w:t>介绍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eastAsia" w:ascii="Courier New" w:hAnsi="Courier New" w:eastAsia="微软雅黑" w:cs="Courier New"/>
          <w:szCs w:val="21"/>
          <w:lang w:val="en-US" w:eastAsia="zh-CN"/>
        </w:rPr>
        <w:t xml:space="preserve">1. </w:t>
      </w:r>
      <w:r>
        <w:rPr>
          <w:rFonts w:hint="eastAsia" w:ascii="Arial" w:hAnsi="Arial" w:eastAsia="微软雅黑" w:cs="Arial"/>
          <w:szCs w:val="21"/>
        </w:rPr>
        <w:t>HTML的认识（了解）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default" w:ascii="Courier New" w:hAnsi="Courier New" w:eastAsia="微软雅黑" w:cs="Courier New"/>
          <w:szCs w:val="21"/>
          <w:lang w:val="en-US" w:eastAsia="zh-CN"/>
        </w:rPr>
        <w:t>2</w:t>
      </w:r>
      <w:r>
        <w:rPr>
          <w:rFonts w:hint="eastAsia" w:ascii="Courier New" w:hAnsi="Courier New" w:eastAsia="微软雅黑" w:cs="Courier New"/>
          <w:szCs w:val="21"/>
          <w:lang w:val="en-US" w:eastAsia="zh-CN"/>
        </w:rPr>
        <w:t xml:space="preserve">. </w:t>
      </w:r>
      <w:r>
        <w:rPr>
          <w:rFonts w:hint="eastAsia" w:ascii="Arial" w:hAnsi="Arial" w:eastAsia="微软雅黑" w:cs="Arial"/>
          <w:szCs w:val="21"/>
          <w:lang w:val="en-US" w:eastAsia="zh-CN"/>
        </w:rPr>
        <w:t>HTML5语议标签（了解）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eastAsia" w:ascii="Courier New" w:hAnsi="Courier New" w:eastAsia="微软雅黑" w:cs="Courier New"/>
          <w:szCs w:val="21"/>
          <w:lang w:val="en-US" w:eastAsia="zh-CN"/>
        </w:rPr>
        <w:t>3</w:t>
      </w:r>
      <w:r>
        <w:rPr>
          <w:rFonts w:hint="default" w:ascii="Courier New" w:hAnsi="Courier New" w:eastAsia="微软雅黑" w:cs="Courier New"/>
          <w:szCs w:val="21"/>
          <w:lang w:val="en-US" w:eastAsia="zh-CN"/>
        </w:rPr>
        <w:t>.</w:t>
      </w:r>
      <w:r>
        <w:rPr>
          <w:rFonts w:hint="eastAsia" w:ascii="Courier New" w:hAnsi="Courier New" w:eastAsia="微软雅黑" w:cs="Courier New"/>
          <w:szCs w:val="21"/>
          <w:lang w:val="en-US" w:eastAsia="zh-CN"/>
        </w:rPr>
        <w:t xml:space="preserve"> </w:t>
      </w:r>
      <w:r>
        <w:rPr>
          <w:rFonts w:hint="eastAsia" w:ascii="Arial" w:hAnsi="Arial" w:eastAsia="微软雅黑" w:cs="Arial"/>
          <w:szCs w:val="21"/>
        </w:rPr>
        <w:t>HTML入门（</w:t>
      </w:r>
      <w:r>
        <w:rPr>
          <w:rFonts w:hint="eastAsia" w:ascii="Arial" w:hAnsi="Arial" w:eastAsia="微软雅黑" w:cs="Arial"/>
          <w:color w:val="FF0000"/>
          <w:szCs w:val="21"/>
        </w:rPr>
        <w:t>掌握</w:t>
      </w:r>
      <w:r>
        <w:rPr>
          <w:rFonts w:hint="eastAsia" w:ascii="Arial" w:hAnsi="Arial" w:eastAsia="微软雅黑" w:cs="Arial"/>
          <w:szCs w:val="21"/>
        </w:rPr>
        <w:t>）</w:t>
      </w:r>
    </w:p>
    <w:p>
      <w:pPr>
        <w:numPr>
          <w:ilvl w:val="0"/>
          <w:numId w:val="3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eastAsia" w:ascii="Courier New" w:hAnsi="Courier New" w:eastAsia="微软雅黑" w:cs="Courier New"/>
          <w:szCs w:val="21"/>
          <w:lang w:val="en-US" w:eastAsia="zh-CN"/>
        </w:rPr>
        <w:t>4</w:t>
      </w:r>
      <w:r>
        <w:rPr>
          <w:rFonts w:hint="default" w:ascii="Courier New" w:hAnsi="Courier New" w:eastAsia="微软雅黑" w:cs="Courier New"/>
          <w:szCs w:val="21"/>
          <w:lang w:val="en-US" w:eastAsia="zh-CN"/>
        </w:rPr>
        <w:t xml:space="preserve">. </w:t>
      </w:r>
      <w:r>
        <w:rPr>
          <w:rFonts w:hint="eastAsia" w:ascii="Arial" w:hAnsi="Arial" w:eastAsia="微软雅黑" w:cs="Arial"/>
          <w:szCs w:val="21"/>
        </w:rPr>
        <w:t>HTML标签（</w:t>
      </w:r>
      <w:r>
        <w:rPr>
          <w:rFonts w:hint="eastAsia" w:ascii="Arial" w:hAnsi="Arial" w:eastAsia="微软雅黑" w:cs="Arial"/>
          <w:color w:val="FF0000"/>
          <w:szCs w:val="21"/>
        </w:rPr>
        <w:t>掌握</w:t>
      </w:r>
      <w:r>
        <w:rPr>
          <w:rFonts w:hint="eastAsia" w:ascii="Arial" w:hAnsi="Arial" w:eastAsia="微软雅黑" w:cs="Arial"/>
          <w:szCs w:val="21"/>
        </w:rPr>
        <w:t>）</w:t>
      </w:r>
    </w:p>
    <w:p>
      <w:pPr>
        <w:pStyle w:val="2"/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HTML</w:t>
      </w:r>
      <w:r>
        <w:rPr>
          <w:rFonts w:hint="eastAsia"/>
          <w:lang w:eastAsia="zh-CN"/>
        </w:rPr>
        <w:t>介绍</w:t>
      </w:r>
      <w:r>
        <w:rPr>
          <w:rFonts w:hint="eastAsia"/>
        </w:rPr>
        <w:t>（了解）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CCC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6E6E6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本章的学习知识内容：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什么是HTML？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bookmarkStart w:id="0" w:name="OLE_LINK4"/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动态网页与静态网页</w:t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HTML，XHTML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HTML的历史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HTML的开发工具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浏览器的认识</w:t>
            </w:r>
          </w:p>
        </w:tc>
      </w:tr>
    </w:tbl>
    <w:p>
      <w:pPr>
        <w:pStyle w:val="4"/>
        <w:rPr>
          <w:rFonts w:hint="eastAsia"/>
          <w:lang w:val="en-US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  <w:lang w:eastAsia="zh-CN"/>
        </w:rPr>
        <w:t>什么是</w:t>
      </w:r>
      <w:r>
        <w:rPr>
          <w:rFonts w:hint="eastAsia"/>
          <w:lang w:val="en-US" w:eastAsia="zh-CN"/>
        </w:rPr>
        <w:t>HTML？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我们可以在浏览器里打开任意一个网站页面，它就是一个HTML，当然你所见到的网页都离不开HTML，作为专业的前端工程师，HTML是必学的技能之一，那么我先来认识一下它。</w:t>
      </w:r>
    </w:p>
    <w:p>
      <w:pPr>
        <w:widowControl/>
        <w:numPr>
          <w:ilvl w:val="0"/>
          <w:numId w:val="5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HTML 指的是</w:t>
      </w:r>
      <w:r>
        <w:rPr>
          <w:b/>
          <w:bCs/>
          <w:color w:val="FF0000"/>
          <w:u w:val="single"/>
        </w:rPr>
        <w:t>超文本标记语言</w:t>
      </w:r>
      <w:r>
        <w:t xml:space="preserve"> (</w:t>
      </w:r>
      <w:bookmarkStart w:id="1" w:name="OLE_LINK2"/>
      <w:r>
        <w:rPr>
          <w:b/>
          <w:color w:val="FF0000"/>
        </w:rPr>
        <w:t>H</w:t>
      </w:r>
      <w:r>
        <w:t xml:space="preserve">yper </w:t>
      </w:r>
      <w:r>
        <w:rPr>
          <w:b/>
          <w:color w:val="FF0000"/>
        </w:rPr>
        <w:t>T</w:t>
      </w:r>
      <w:r>
        <w:t xml:space="preserve">ext </w:t>
      </w:r>
      <w:r>
        <w:rPr>
          <w:b/>
          <w:color w:val="FF0000"/>
        </w:rPr>
        <w:t>M</w:t>
      </w:r>
      <w:r>
        <w:t xml:space="preserve">arkup </w:t>
      </w:r>
      <w:r>
        <w:rPr>
          <w:b/>
          <w:color w:val="FF0000"/>
        </w:rPr>
        <w:t>L</w:t>
      </w:r>
      <w:r>
        <w:t>anguage</w:t>
      </w:r>
      <w:bookmarkEnd w:id="1"/>
      <w:r>
        <w:t>)</w:t>
      </w:r>
    </w:p>
    <w:p>
      <w:pPr>
        <w:ind w:left="840" w:firstLine="420"/>
      </w:pPr>
      <w:r>
        <w:rPr>
          <w:rFonts w:hint="eastAsia"/>
        </w:rPr>
        <w:t>语  言:</w:t>
      </w:r>
      <w:r>
        <w:t xml:space="preserve">  </w:t>
      </w:r>
      <w:r>
        <w:rPr>
          <w:rFonts w:hint="eastAsia"/>
        </w:rPr>
        <w:t>人们用于交流的工具。</w:t>
      </w:r>
    </w:p>
    <w:p>
      <w:pPr>
        <w:ind w:left="1260" w:leftChars="600"/>
      </w:pPr>
      <w:r>
        <w:rPr>
          <w:rFonts w:hint="eastAsia"/>
        </w:rPr>
        <w:t>超文本：就是指页面内可以</w:t>
      </w:r>
      <w:bookmarkStart w:id="2" w:name="OLE_LINK3"/>
      <w:r>
        <w:rPr>
          <w:rFonts w:hint="eastAsia"/>
        </w:rPr>
        <w:t>包含图片、链接，甚至音乐、视频等</w:t>
      </w:r>
      <w:r>
        <w:rPr>
          <w:rFonts w:hint="eastAsia"/>
          <w:color w:val="FF0000"/>
        </w:rPr>
        <w:t>非文字元素</w:t>
      </w:r>
      <w:bookmarkEnd w:id="2"/>
      <w:r>
        <w:rPr>
          <w:rFonts w:hint="eastAsia"/>
        </w:rPr>
        <w:t>；</w:t>
      </w:r>
    </w:p>
    <w:p>
      <w:pPr>
        <w:ind w:left="840" w:firstLine="420"/>
      </w:pPr>
      <w:r>
        <w:rPr>
          <w:rFonts w:hint="eastAsia"/>
        </w:rPr>
        <w:t>标  记：一种</w:t>
      </w:r>
      <w:r>
        <w:rPr>
          <w:rFonts w:hint="eastAsia"/>
          <w:b w:val="0"/>
          <w:bCs w:val="0"/>
        </w:rPr>
        <w:t>标记</w:t>
      </w:r>
      <w:r>
        <w:rPr>
          <w:rFonts w:hint="eastAsia"/>
        </w:rPr>
        <w:t>符，可以告诉浏览器如何显示其中的内容；</w:t>
      </w:r>
    </w:p>
    <w:p>
      <w:pPr>
        <w:ind w:left="1260" w:leftChars="600"/>
      </w:pPr>
      <w:r>
        <w:rPr>
          <w:rFonts w:hint="eastAsia"/>
        </w:rPr>
        <w:t>比如：&lt;b&gt;</w:t>
      </w:r>
      <w:r>
        <w:rPr>
          <w:rFonts w:hint="eastAsia"/>
          <w:b w:val="0"/>
          <w:bCs/>
        </w:rPr>
        <w:t>我很粗</w:t>
      </w:r>
      <w:r>
        <w:rPr>
          <w:rFonts w:hint="eastAsia"/>
        </w:rPr>
        <w:t>&lt;/b&gt;  ，&lt;b&gt;&lt;/b&gt;就是一种标记符</w:t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注意事项</w:t>
      </w:r>
      <w:r>
        <w:rPr>
          <w:rFonts w:hint="eastAsia"/>
          <w:b/>
          <w:bCs/>
          <w:lang w:val="en-US" w:eastAsia="zh-CN"/>
        </w:rPr>
        <w:t>:</w:t>
      </w:r>
    </w:p>
    <w:p>
      <w:pPr>
        <w:widowControl/>
        <w:numPr>
          <w:ilvl w:val="0"/>
          <w:numId w:val="5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HTML 不是一种</w:t>
      </w:r>
      <w:r>
        <w:rPr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编程语言</w:t>
      </w:r>
      <w:r>
        <w:rPr>
          <w:rFonts w:hint="eastAsia"/>
        </w:rPr>
        <w:t>（因为HTML中没有变量，流程控制等）</w:t>
      </w:r>
      <w:r>
        <w:t>，</w:t>
      </w:r>
      <w:r>
        <w:rPr>
          <w:rFonts w:hint="eastAsia"/>
        </w:rPr>
        <w:t>它</w:t>
      </w:r>
      <w:r>
        <w:t>是一种</w:t>
      </w:r>
      <w:r>
        <w:rPr>
          <w:rStyle w:val="25"/>
          <w:b/>
          <w:bCs/>
          <w:color w:val="FF0000"/>
        </w:rPr>
        <w:t>标记语言</w:t>
      </w:r>
      <w:r>
        <w:t xml:space="preserve"> (markup language)</w:t>
      </w:r>
    </w:p>
    <w:p>
      <w:pPr>
        <w:widowControl/>
        <w:numPr>
          <w:ilvl w:val="0"/>
          <w:numId w:val="5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标记语言是一套</w:t>
      </w:r>
      <w:r>
        <w:rPr>
          <w:rStyle w:val="25"/>
          <w:b/>
          <w:bCs/>
          <w:color w:val="FF0000"/>
        </w:rPr>
        <w:t>标记标签</w:t>
      </w:r>
      <w:r>
        <w:rPr>
          <w:color w:val="FF0000"/>
        </w:rPr>
        <w:t xml:space="preserve"> </w:t>
      </w:r>
      <w:r>
        <w:t>(markup tag)</w:t>
      </w:r>
      <w:r>
        <w:rPr>
          <w:rFonts w:hint="eastAsia"/>
        </w:rPr>
        <w:t>，例如：&lt;b&gt;</w:t>
      </w:r>
      <w:r>
        <w:rPr>
          <w:rFonts w:hint="eastAsia"/>
          <w:bCs/>
        </w:rPr>
        <w:t>我很粗</w:t>
      </w:r>
      <w:r>
        <w:rPr>
          <w:rFonts w:hint="eastAsia"/>
        </w:rPr>
        <w:t>&lt;/b&gt;&lt;i&gt;</w:t>
      </w:r>
      <w:r>
        <w:rPr>
          <w:rFonts w:hint="eastAsia"/>
          <w:iCs/>
        </w:rPr>
        <w:t>我很歪</w:t>
      </w:r>
      <w:r>
        <w:rPr>
          <w:rFonts w:hint="eastAsia"/>
        </w:rPr>
        <w:t>&lt;/i&gt;</w:t>
      </w:r>
    </w:p>
    <w:p>
      <w:pPr>
        <w:widowControl/>
        <w:numPr>
          <w:ilvl w:val="0"/>
          <w:numId w:val="5"/>
        </w:numPr>
        <w:tabs>
          <w:tab w:val="left" w:pos="720"/>
          <w:tab w:val="clear" w:pos="4612"/>
        </w:tabs>
        <w:spacing w:before="100" w:beforeAutospacing="1" w:after="100" w:afterAutospacing="1"/>
        <w:ind w:left="1140"/>
      </w:pPr>
      <w:r>
        <w:t>HTML 使用</w:t>
      </w:r>
      <w:r>
        <w:rPr>
          <w:rStyle w:val="25"/>
          <w:b/>
          <w:bCs/>
          <w:color w:val="FF0000"/>
        </w:rPr>
        <w:t>标记标签</w:t>
      </w:r>
      <w:r>
        <w:t>来描述网页</w:t>
      </w:r>
      <w:r>
        <w:rPr>
          <w:rFonts w:hint="eastAsia"/>
        </w:rPr>
        <w:t>内容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为什么要使用HTML？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TML是一种标记语言，主要用于描述网页内容，告诉浏览器跟据我们的标记符的类型，显示相应的内容。HTML就像是我们的饭碗一样，如果吃饭这个只少也要算个标配吧！当然，对于我们的网站，HTML就是整个网站的骨架，如果不用HTML，我们很难想像网站长什么样子。所以这些基础知识我们必需撑握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HTML在哪里使用？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HTML使用的地方非常的广泛，基于浏览器端所有能看到的网站都用到它。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比如说：京东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361950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淘宝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3465195"/>
            <wp:effectExtent l="0" t="0" r="571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动态网页与静态网页</w:t>
      </w:r>
    </w:p>
    <w:p>
      <w:pPr>
        <w:snapToGrid w:val="0"/>
        <w:spacing w:before="156" w:beforeLines="50" w:after="156" w:afterLines="50"/>
        <w:ind w:firstLine="420"/>
        <w:rPr>
          <w:b/>
          <w:bCs/>
          <w:color w:val="FF0000"/>
        </w:rPr>
      </w:pPr>
      <w:bookmarkStart w:id="3" w:name="OLE_LINK5"/>
      <w:r>
        <w:rPr>
          <w:rFonts w:hint="eastAsia"/>
        </w:rPr>
        <w:t>静态网页，html代码和内容书写完毕后，页面的内容和显示效果就基本上不会发生变化了——</w:t>
      </w:r>
      <w:r>
        <w:rPr>
          <w:rFonts w:hint="eastAsia"/>
          <w:b/>
          <w:bCs/>
          <w:color w:val="FF0000"/>
        </w:rPr>
        <w:t>除非你修改页面代码。</w:t>
      </w:r>
    </w:p>
    <w:bookmarkEnd w:id="3"/>
    <w:p>
      <w:pPr>
        <w:snapToGrid w:val="0"/>
        <w:spacing w:before="156" w:beforeLines="50" w:after="156" w:afterLines="50"/>
        <w:ind w:firstLine="420"/>
      </w:pPr>
      <w:bookmarkStart w:id="4" w:name="OLE_LINK6"/>
      <w:r>
        <w:rPr>
          <w:rFonts w:hint="eastAsia"/>
        </w:rPr>
        <w:t>而动态网页则不然，页面代码虽然没有变，但是显示的内容却是可以</w:t>
      </w:r>
      <w:r>
        <w:rPr>
          <w:rFonts w:hint="eastAsia"/>
          <w:b/>
          <w:bCs/>
          <w:color w:val="FF0000"/>
        </w:rPr>
        <w:t>随着时间、环境或者数据库操作的结果而发生改变的。</w:t>
      </w:r>
    </w:p>
    <w:p>
      <w:pPr>
        <w:snapToGrid w:val="0"/>
        <w:spacing w:before="156" w:beforeLines="50" w:after="156" w:afterLines="50"/>
        <w:ind w:left="420" w:leftChars="200"/>
      </w:pPr>
      <w:r>
        <w:rPr>
          <w:rFonts w:hint="eastAsia"/>
        </w:rPr>
        <w:t>注意：不要将动态网页和页面内容是否有动画效果混为一谈，比如网页中幻灯片效果，文字滚动效果，如果内容本身没有变化，那么也属于静态网页。</w:t>
      </w:r>
      <w:bookmarkEnd w:id="4"/>
    </w:p>
    <w:p>
      <w:pPr>
        <w:pStyle w:val="4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HTML，XHTML</w:t>
      </w:r>
      <w:r>
        <w:rPr>
          <w:rFonts w:hint="eastAsia"/>
          <w:lang w:val="en-US" w:eastAsia="zh-CN"/>
        </w:rPr>
        <w:t>的区别</w:t>
      </w:r>
    </w:p>
    <w:p>
      <w:pPr>
        <w:ind w:firstLine="420"/>
      </w:pPr>
      <w:r>
        <w:rPr>
          <w:rFonts w:hint="eastAsia"/>
        </w:rPr>
        <w:t>HTML：超文本标记语言</w:t>
      </w:r>
    </w:p>
    <w:p>
      <w:pPr>
        <w:ind w:firstLine="420"/>
      </w:pPr>
      <w:r>
        <w:rPr>
          <w:rFonts w:hint="eastAsia"/>
        </w:rPr>
        <w:t>XHTML：XML+超文本标记语言（结构比较严谨的HTML）</w:t>
      </w:r>
    </w:p>
    <w:p>
      <w:pPr>
        <w:ind w:firstLine="420"/>
      </w:pPr>
      <w:r>
        <w:rPr>
          <w:rFonts w:hint="eastAsia"/>
        </w:rPr>
        <w:t>XML：是一种格式非常规范，严谨的一门语言（非常简单）</w:t>
      </w:r>
    </w:p>
    <w:p>
      <w:pPr>
        <w:pStyle w:val="4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HTML的发展历程</w:t>
      </w:r>
    </w:p>
    <w:p>
      <w:pPr>
        <w:ind w:firstLine="420" w:firstLineChars="200"/>
      </w:pPr>
      <w:bookmarkStart w:id="5" w:name="OLE_LINK21"/>
      <w:r>
        <w:rPr>
          <w:rFonts w:hint="eastAsia"/>
        </w:rPr>
        <w:t>超文本标记语言（第一版</w:t>
      </w:r>
      <w:r>
        <w:t xml:space="preserve"> HTML1.0</w:t>
      </w:r>
      <w:r>
        <w:rPr>
          <w:rFonts w:hint="eastAsia"/>
        </w:rPr>
        <w:t>）——在1993年6月作为互联网工程工作小组（IETF）工作</w:t>
      </w:r>
      <w:r>
        <w:rPr>
          <w:rFonts w:hint="eastAsia"/>
          <w:color w:val="FF0000"/>
        </w:rPr>
        <w:t>草案发布</w:t>
      </w:r>
      <w:r>
        <w:rPr>
          <w:rFonts w:hint="eastAsia"/>
        </w:rPr>
        <w:t>（并非标准）：</w:t>
      </w:r>
    </w:p>
    <w:bookmarkEnd w:id="5"/>
    <w:p>
      <w:pPr>
        <w:ind w:firstLine="420"/>
      </w:pPr>
      <w:r>
        <w:rPr>
          <w:rFonts w:hint="eastAsia"/>
        </w:rPr>
        <w:t>HTML 2.0——1995年11月发布，于2000年6月发布之后被宣布已经过时;</w:t>
      </w:r>
    </w:p>
    <w:p>
      <w:pPr>
        <w:ind w:firstLine="420"/>
      </w:pPr>
      <w:r>
        <w:rPr>
          <w:rFonts w:hint="eastAsia"/>
        </w:rPr>
        <w:t>HTML 3.2——1997年1月14日，W3C推荐标准;</w:t>
      </w:r>
    </w:p>
    <w:p>
      <w:pPr>
        <w:ind w:firstLine="420"/>
      </w:pPr>
      <w:r>
        <w:rPr>
          <w:rFonts w:hint="eastAsia"/>
        </w:rPr>
        <w:t>HTML 4.0——1997年12月18日，W3C推荐标准;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HTML 4.01——1999年12月24日，W3C推荐标准</w:t>
      </w:r>
    </w:p>
    <w:p>
      <w:pPr>
        <w:ind w:firstLine="420"/>
        <w:rPr>
          <w:color w:val="FF0000"/>
        </w:rPr>
      </w:pPr>
    </w:p>
    <w:p>
      <w:pPr>
        <w:ind w:firstLine="420"/>
      </w:pPr>
      <w:r>
        <w:rPr>
          <w:rFonts w:hint="eastAsia"/>
        </w:rPr>
        <w:t>XHTML1.0——发布于2000年1月26日，是W3C推荐标准，推出的目的是</w:t>
      </w:r>
      <w:bookmarkStart w:id="6" w:name="OLE_LINK20"/>
      <w:r>
        <w:rPr>
          <w:rFonts w:hint="eastAsia"/>
        </w:rPr>
        <w:t>为了更好的规范HTML语法，与HTML4.01几乎一模一样。</w:t>
      </w:r>
      <w:bookmarkEnd w:id="6"/>
      <w:r>
        <w:rPr>
          <w:rFonts w:hint="eastAsia"/>
        </w:rPr>
        <w:t>(让HTML语法更严谨</w:t>
      </w:r>
      <w:r>
        <w:t>)</w:t>
      </w:r>
    </w:p>
    <w:p>
      <w:pPr>
        <w:ind w:firstLine="420"/>
      </w:pPr>
      <w:r>
        <w:rPr>
          <w:rFonts w:hint="eastAsia"/>
        </w:rPr>
        <w:t>XHTML 1.1，于2001年5月31日发布，W3C推荐标准。</w:t>
      </w:r>
    </w:p>
    <w:p>
      <w:pPr>
        <w:ind w:firstLine="420"/>
      </w:pPr>
      <w:r>
        <w:rPr>
          <w:rFonts w:hint="eastAsia"/>
        </w:rPr>
        <w:t>XHTML 2.0，W3C工作草案，然后就没有然后了。</w:t>
      </w:r>
    </w:p>
    <w:p>
      <w:pPr>
        <w:ind w:firstLine="420"/>
      </w:pP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HTML 5——2014年10月29日，万维网联盟宣布，经过接近8年的艰苦努力，该标准规范终于制定完成。保留HTML4所有功能，增加很多新的功能。</w:t>
      </w:r>
    </w:p>
    <w:p>
      <w:pPr>
        <w:ind w:firstLine="420"/>
        <w:rPr>
          <w:rFonts w:hint="eastAsia"/>
          <w:color w:val="FF0000"/>
        </w:rPr>
      </w:pP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总结：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1.</w:t>
      </w:r>
      <w:r>
        <w:rPr>
          <w:rFonts w:hint="eastAsia"/>
          <w:color w:val="FF0000"/>
        </w:rPr>
        <w:t>HTML 4.01是最经典的HTML版本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2.</w:t>
      </w:r>
      <w:r>
        <w:rPr>
          <w:rFonts w:hint="eastAsia"/>
          <w:color w:val="FF0000"/>
        </w:rPr>
        <w:t>XHTML在PC上使用率高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3.</w:t>
      </w:r>
      <w:r>
        <w:rPr>
          <w:rFonts w:hint="eastAsia"/>
          <w:b/>
          <w:bCs/>
          <w:color w:val="FF0000"/>
        </w:rPr>
        <w:t>HTML5</w:t>
      </w:r>
      <w:r>
        <w:rPr>
          <w:rFonts w:hint="eastAsia"/>
          <w:color w:val="FF0000"/>
        </w:rPr>
        <w:t>是最新的HTML版本，最前沿，新开发的网站几乎都是采用此版本。</w:t>
      </w:r>
    </w:p>
    <w:p>
      <w:pPr>
        <w:snapToGrid w:val="0"/>
        <w:spacing w:before="156" w:beforeLines="50" w:after="156" w:afterLines="50"/>
        <w:ind w:left="420"/>
        <w:rPr>
          <w:rFonts w:hint="eastAsia"/>
          <w:b/>
          <w:bCs/>
        </w:rPr>
      </w:pPr>
      <w:r>
        <w:rPr>
          <w:rFonts w:hint="eastAsia"/>
          <w:b/>
          <w:bCs/>
        </w:rPr>
        <w:t>W3C：万维网联盟，是Web技术领域最具权威和影响力的国际中立性技术标准机构，该组织制定Web技术标准。</w:t>
      </w:r>
    </w:p>
    <w:p>
      <w:pPr>
        <w:snapToGrid w:val="0"/>
        <w:spacing w:before="156" w:beforeLines="50" w:after="156" w:afterLines="50"/>
        <w:ind w:left="420"/>
        <w:rPr>
          <w:rFonts w:hint="eastAsia"/>
          <w:b/>
          <w:bCs/>
        </w:rPr>
      </w:pPr>
    </w:p>
    <w:p>
      <w:pPr>
        <w:pStyle w:val="4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1.5 HTML5（</w:t>
      </w:r>
      <w:r>
        <w:rPr>
          <w:rFonts w:hint="eastAsia"/>
          <w:color w:val="FF0000"/>
          <w:lang w:val="en-US" w:eastAsia="zh-CN"/>
        </w:rPr>
        <w:t>扩展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5"/>
      </w:pPr>
      <w:r>
        <w:rPr>
          <w:rFonts w:hint="eastAsia"/>
          <w:lang w:val="en-US" w:eastAsia="zh-CN"/>
        </w:rPr>
        <w:t>1.5.1</w:t>
      </w:r>
      <w:r>
        <w:rPr>
          <w:rFonts w:hint="eastAsia"/>
        </w:rPr>
        <w:t>什么是HTML5</w:t>
      </w:r>
    </w:p>
    <w:p>
      <w:pPr>
        <w:pStyle w:val="4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HTML5是新一代的HTML，是HTML中的最新版本，目前是前端的前沿技术。</w:t>
      </w:r>
      <w:r>
        <w:rPr>
          <w:rFonts w:hint="eastAsia"/>
          <w:b w:val="0"/>
          <w:bCs w:val="0"/>
          <w:color w:val="auto"/>
        </w:rPr>
        <w:t>目标是取代1999年所制定的HTML 4.01和XHTML 1.0标准，以期能在互联网应用迅速发展的时候，使网络标准达到匹配当代的网络需求。</w:t>
      </w:r>
    </w:p>
    <w:p>
      <w:pPr>
        <w:pStyle w:val="40"/>
        <w:rPr>
          <w:rFonts w:hint="eastAsia"/>
          <w:lang w:eastAsia="zh-CN"/>
        </w:rPr>
      </w:pPr>
      <w:r>
        <w:rPr>
          <w:rFonts w:hint="eastAsia"/>
          <w:lang w:eastAsia="zh-CN"/>
        </w:rPr>
        <w:t>广义论及 HTML5 时,</w:t>
      </w:r>
      <w:r>
        <w:rPr>
          <w:rFonts w:hint="eastAsia"/>
          <w:b/>
          <w:bCs/>
          <w:color w:val="FF0000"/>
          <w:lang w:eastAsia="zh-CN"/>
        </w:rPr>
        <w:t>实际指的是包括 HTML、CSS 和 JavaScript 在内的一套技术组合</w:t>
      </w:r>
      <w:r>
        <w:rPr>
          <w:rFonts w:hint="eastAsia"/>
          <w:lang w:eastAsia="zh-CN"/>
        </w:rPr>
        <w:t>。</w:t>
      </w:r>
    </w:p>
    <w:p>
      <w:pPr>
        <w:pStyle w:val="40"/>
        <w:rPr>
          <w:rFonts w:hint="eastAsia"/>
          <w:lang w:eastAsia="zh-CN"/>
        </w:rPr>
      </w:pPr>
    </w:p>
    <w:p>
      <w:pPr>
        <w:pStyle w:val="40"/>
        <w:rPr>
          <w:rFonts w:hint="eastAsia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小提示：HTML4.0.1与XHTML1.0本质都一样，唯一不同的就是XHTML1.0要求标签名和属性名都采用小写，属性值必须加双引号，所有的标签必须有结束标签。</w:t>
      </w:r>
    </w:p>
    <w:p>
      <w:pPr>
        <w:pStyle w:val="5"/>
      </w:pPr>
      <w:r>
        <w:rPr>
          <w:rFonts w:hint="eastAsia"/>
          <w:lang w:val="en-US" w:eastAsia="zh-CN"/>
        </w:rPr>
        <w:t xml:space="preserve">1.5.2 HTML5发展历史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5——2014年10月28日，W3C推荐标准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HTML5草案的前身名为 </w:t>
      </w:r>
      <w:bookmarkStart w:id="7" w:name="OLE_LINK22"/>
      <w:r>
        <w:rPr>
          <w:rFonts w:hint="eastAsia"/>
          <w:lang w:val="en-US" w:eastAsia="zh-CN"/>
        </w:rPr>
        <w:t>Web Applications 1.0</w:t>
      </w:r>
      <w:bookmarkEnd w:id="7"/>
      <w:r>
        <w:rPr>
          <w:rFonts w:hint="eastAsia"/>
          <w:lang w:val="en-US" w:eastAsia="zh-CN"/>
        </w:rPr>
        <w:t>，于2004年被WHATWG(</w:t>
      </w:r>
      <w:r>
        <w:rPr>
          <w:rFonts w:hint="eastAsia"/>
          <w:sz w:val="22"/>
          <w:szCs w:val="22"/>
          <w:lang w:val="en-US" w:eastAsia="zh-CN"/>
        </w:rPr>
        <w:t xml:space="preserve"> Web超文本应用技术工作组，各大浏览器厂商组成的队伍</w:t>
      </w:r>
      <w:r>
        <w:rPr>
          <w:rFonts w:hint="eastAsia"/>
          <w:lang w:val="en-US" w:eastAsia="zh-CN"/>
        </w:rPr>
        <w:t>)提出，于2007年被W3C接纳，并成立了新的 HTML 工作团队。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目前支持Html5的浏览器有：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Firefox（火狐浏览器）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IE9及其更高版本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Chrome（谷歌浏览器）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Safari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Opera（手机端）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Maxthon（傲游浏览器）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360浏览器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UC</w:t>
      </w:r>
      <w:r>
        <w:rPr>
          <w:rFonts w:hint="eastAsia"/>
          <w:lang w:val="en-US" w:eastAsia="zh-CN"/>
        </w:rPr>
        <w:t>浏览器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猎豹浏览器等国产浏览器同样具备支持HTML5的能力。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89810" cy="1908175"/>
            <wp:effectExtent l="0" t="0" r="15240" b="15875"/>
            <wp:docPr id="4" name="图片 1" descr="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2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0"/>
      </w:pPr>
    </w:p>
    <w:p>
      <w:pPr>
        <w:pStyle w:val="5"/>
      </w:pPr>
      <w:r>
        <w:rPr>
          <w:rFonts w:hint="eastAsia"/>
          <w:lang w:val="en-US" w:eastAsia="zh-CN"/>
        </w:rPr>
        <w:t>1.5.3</w:t>
      </w:r>
      <w:r>
        <w:rPr>
          <w:rFonts w:hint="eastAsia"/>
        </w:rPr>
        <w:t>为什么学HTML5</w:t>
      </w:r>
    </w:p>
    <w:p>
      <w:pPr>
        <w:pStyle w:val="40"/>
        <w:rPr>
          <w:rFonts w:hint="eastAsia"/>
        </w:rPr>
      </w:pPr>
      <w:r>
        <w:rPr>
          <w:rFonts w:hint="eastAsia"/>
        </w:rPr>
        <w:t>1、</w:t>
      </w:r>
      <w:bookmarkStart w:id="8" w:name="OLE_LINK23"/>
      <w:r>
        <w:rPr>
          <w:rFonts w:hint="eastAsia"/>
        </w:rPr>
        <w:t>强化了Web网页表现能力</w:t>
      </w:r>
      <w:bookmarkEnd w:id="8"/>
      <w:r>
        <w:rPr>
          <w:rFonts w:hint="eastAsia"/>
        </w:rPr>
        <w:t>。除了可以绘制图形外，还可以直接在网页中播放视频和音频（HTML4中需要flash插件，才能播放视频和音频，关键是flash容易崩溃，而且漏洞很多）；</w:t>
      </w:r>
    </w:p>
    <w:p>
      <w:pPr>
        <w:pStyle w:val="40"/>
        <w:rPr>
          <w:rFonts w:hint="eastAsia"/>
        </w:rPr>
      </w:pPr>
      <w:r>
        <w:rPr>
          <w:rFonts w:hint="eastAsia"/>
        </w:rPr>
        <w:t>2、支持</w:t>
      </w:r>
      <w:r>
        <w:rPr>
          <w:rFonts w:hint="eastAsia"/>
          <w:lang w:eastAsia="zh-CN"/>
        </w:rPr>
        <w:t>（客户端</w:t>
      </w:r>
      <w:r>
        <w:rPr>
          <w:rFonts w:hint="eastAsia"/>
          <w:lang w:val="en-US" w:eastAsia="zh-CN"/>
        </w:rPr>
        <w:t xml:space="preserve"> PC</w:t>
      </w:r>
      <w:r>
        <w:rPr>
          <w:rFonts w:hint="eastAsia"/>
          <w:lang w:eastAsia="zh-CN"/>
        </w:rPr>
        <w:t>）</w:t>
      </w:r>
      <w:r>
        <w:rPr>
          <w:rFonts w:hint="eastAsia"/>
        </w:rPr>
        <w:t>本地数据库等Web应用的能力；</w:t>
      </w:r>
    </w:p>
    <w:p>
      <w:pPr>
        <w:pStyle w:val="40"/>
        <w:rPr>
          <w:rFonts w:hint="eastAsia"/>
        </w:rPr>
      </w:pPr>
      <w:r>
        <w:rPr>
          <w:rFonts w:hint="eastAsia"/>
        </w:rPr>
        <w:t>3、HTML5容错性更很高（例如：标签未正常的关闭、属性的引号问题等），HTML5是向上兼容的，这保证使用HTML5也可以在低版本浏览器中正常显示。</w:t>
      </w:r>
    </w:p>
    <w:p>
      <w:pPr>
        <w:pStyle w:val="40"/>
        <w:rPr>
          <w:rFonts w:hint="eastAsia"/>
        </w:rPr>
      </w:pPr>
      <w:r>
        <w:rPr>
          <w:rFonts w:hint="eastAsia"/>
        </w:rPr>
        <w:t>4、HTML5是近十年来Web标准发展而生的产物。 和以前版本不同，HTML5并非仅仅用来表示Web内容，它的使命是将Web带入一个成熟的应用平台。</w:t>
      </w:r>
    </w:p>
    <w:p>
      <w:pPr>
        <w:pStyle w:val="40"/>
      </w:pPr>
      <w:r>
        <w:rPr>
          <w:rFonts w:hint="eastAsia"/>
        </w:rPr>
        <w:t>5、</w:t>
      </w:r>
      <w:bookmarkStart w:id="9" w:name="OLE_LINK24"/>
      <w:r>
        <w:rPr>
          <w:rFonts w:hint="eastAsia"/>
        </w:rPr>
        <w:t>HTML5对移动端兼容性非常好</w:t>
      </w:r>
      <w:bookmarkEnd w:id="9"/>
      <w:r>
        <w:rPr>
          <w:rFonts w:hint="eastAsia"/>
        </w:rPr>
        <w:t>，所以手机网站开发必备。</w:t>
      </w:r>
    </w:p>
    <w:p>
      <w:pPr>
        <w:pStyle w:val="5"/>
      </w:pPr>
      <w:r>
        <w:rPr>
          <w:rFonts w:hint="eastAsia"/>
          <w:lang w:val="en-US" w:eastAsia="zh-CN"/>
        </w:rPr>
        <w:t>1.5.4</w:t>
      </w:r>
      <w:r>
        <w:rPr>
          <w:rFonts w:hint="eastAsia"/>
        </w:rPr>
        <w:t>HTML5</w:t>
      </w:r>
      <w:r>
        <w:rPr>
          <w:rFonts w:hint="eastAsia"/>
          <w:lang w:val="en-US" w:eastAsia="zh-CN"/>
        </w:rPr>
        <w:t>新特性</w:t>
      </w:r>
    </w:p>
    <w:p>
      <w:pPr>
        <w:pStyle w:val="4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"https://developer.mozilla.org/zh-CN/docs/Web/Guide/HTML/HTML5" </w:instrText>
      </w:r>
      <w:r>
        <w:rPr>
          <w:rFonts w:hint="eastAsia"/>
        </w:rPr>
        <w:fldChar w:fldCharType="separate"/>
      </w:r>
      <w:r>
        <w:rPr>
          <w:rStyle w:val="26"/>
          <w:rFonts w:hint="eastAsia"/>
        </w:rPr>
        <w:t>https://developer.mozilla.org/zh-CN/docs/Web/Guide/HTML/HTML5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 （MDN HTML5）</w:t>
      </w:r>
    </w:p>
    <w:p>
      <w:pPr>
        <w:pStyle w:val="40"/>
        <w:ind w:left="0" w:leftChars="0" w:firstLine="420" w:firstLineChars="0"/>
        <w:rPr>
          <w:rFonts w:hint="eastAsia"/>
        </w:rPr>
      </w:pP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语义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语义化标签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：能够让你更恰当地描述你的内容是什么。</w:t>
      </w: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连通性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websocket 双向通信协议。可用于实现即时通讯，例如：qq、微信...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：能够让你和服务器之间通过创新的新技术方法进行通信。</w:t>
      </w: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离线 &amp; 存储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本地存储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：能够让网页在客户端本地存储数据以及更高效地离线运行。</w:t>
      </w: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多媒体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音频、视频播放器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：使 video 和 audio 成为了在所有 Web 中的一等公民。</w:t>
      </w: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2D/3D 绘图 &amp; 效果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canvas绘图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：提供了一个更加分化范围的呈现选择。</w:t>
      </w: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性能 &amp; 集成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webworks“多线程”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：提供了非常显著的性能优化和更有效的计算机硬件使用。</w:t>
      </w: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设备访问 Device Access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mediaquery 响应式设计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：能够处理各种输入和输出设备。</w:t>
      </w:r>
    </w:p>
    <w:p>
      <w:pPr>
        <w:pStyle w:val="40"/>
        <w:numPr>
          <w:ilvl w:val="0"/>
          <w:numId w:val="6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样式设计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css3</w:t>
      </w:r>
      <w:r>
        <w:rPr>
          <w:rFonts w:hint="eastAsia"/>
          <w:lang w:eastAsia="zh-CN"/>
        </w:rPr>
        <w:t>）</w:t>
      </w:r>
      <w:r>
        <w:rPr>
          <w:rFonts w:hint="eastAsia"/>
        </w:rPr>
        <w:t>: 让作者们来创作更加复杂的主题吧！</w:t>
      </w:r>
    </w:p>
    <w:p>
      <w:pPr>
        <w:snapToGrid w:val="0"/>
        <w:spacing w:before="156" w:beforeLines="50" w:after="156" w:afterLines="50"/>
        <w:ind w:left="420"/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HTML的开发工具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可以用来写HTML编辑器有很多，甚至可以使用记事本来编辑，那作为专业的WEB前端工程师应该选用哪一款呢？我们首来看一下常见的编辑器:</w:t>
      </w:r>
    </w:p>
    <w:p>
      <w:pPr>
        <w:ind w:firstLine="420" w:firstLineChars="0"/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2553970"/>
            <wp:effectExtent l="0" t="0" r="0" b="1778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1465" t="1465" r="1465" b="25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left="840" w:leftChars="0" w:firstLine="420"/>
        <w:rPr>
          <w:rFonts w:hint="eastAsia"/>
        </w:rPr>
      </w:pPr>
      <w:r>
        <w:rPr>
          <w:rFonts w:hint="eastAsia"/>
        </w:rPr>
        <w:t>Dreamwear：Adobe的一款可视化开发网页的软件</w:t>
      </w:r>
    </w:p>
    <w:p>
      <w:pPr>
        <w:ind w:left="840" w:leftChars="0" w:firstLine="42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HBuilder：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强力的前端开发工具</w:t>
      </w:r>
    </w:p>
    <w:p>
      <w:pPr>
        <w:ind w:left="840" w:leftChars="0" w:firstLine="420"/>
        <w:rPr>
          <w:rFonts w:hint="eastAsia"/>
        </w:rPr>
      </w:pPr>
      <w:r>
        <w:rPr>
          <w:rFonts w:hint="eastAsia"/>
        </w:rPr>
        <w:t>EditPLUS：简单便捷的轻型编辑软件</w:t>
      </w:r>
    </w:p>
    <w:p>
      <w:pPr>
        <w:ind w:left="840" w:leftChars="0" w:firstLine="420"/>
      </w:pPr>
      <w:r>
        <w:rPr>
          <w:rFonts w:hint="eastAsia"/>
        </w:rPr>
        <w:t>Sublime：提示功能比较强大(轻，小，需要安装插件)</w:t>
      </w:r>
    </w:p>
    <w:p>
      <w:pPr>
        <w:ind w:left="840" w:leftChars="0" w:firstLine="420"/>
        <w:rPr>
          <w:rFonts w:hint="eastAsia"/>
        </w:rPr>
      </w:pPr>
      <w:r>
        <w:t xml:space="preserve">Vi / Vim </w:t>
      </w:r>
      <w:r>
        <w:rPr>
          <w:rFonts w:hint="eastAsia"/>
        </w:rPr>
        <w:t>：Linux 系统上的最著名的文本/代码编辑器</w:t>
      </w:r>
    </w:p>
    <w:p>
      <w:pPr>
        <w:ind w:left="840" w:leftChars="0" w:firstLine="420"/>
        <w:rPr>
          <w:rFonts w:hint="eastAsia"/>
        </w:rPr>
      </w:pPr>
    </w:p>
    <w:p>
      <w:pPr>
        <w:ind w:left="84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 :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t>Webstorm</w:t>
      </w:r>
      <w:r>
        <w:rPr>
          <w:rFonts w:hint="eastAsia"/>
          <w:lang w:val="en-US" w:eastAsia="zh-CN"/>
        </w:rPr>
        <w:t>: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840" w:leftChars="0" w:firstLine="420"/>
      </w:pPr>
      <w:r>
        <w:rPr>
          <w:rFonts w:hint="eastAsia"/>
        </w:rPr>
        <w:t>记事本：用来装逼的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eastAsia="宋体"/>
          <w:color w:val="FF0000"/>
          <w:lang w:val="en-US" w:eastAsia="zh-CN"/>
        </w:rPr>
      </w:pPr>
      <w:r>
        <w:rPr>
          <w:rFonts w:hint="eastAsia"/>
        </w:rPr>
        <w:t>任意一个文本工具都可以开发 HTML，我们</w:t>
      </w:r>
      <w:r>
        <w:rPr>
          <w:rFonts w:hint="eastAsia"/>
          <w:color w:val="FF0000"/>
        </w:rPr>
        <w:t xml:space="preserve">建议使用 </w:t>
      </w:r>
      <w:r>
        <w:rPr>
          <w:rFonts w:hint="eastAsia"/>
          <w:color w:val="FF0000"/>
          <w:lang w:val="en-US" w:eastAsia="zh-CN"/>
        </w:rPr>
        <w:t>Vscode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6浏览器的认识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作为一个开发者,在制作网站的时候怎么选用一个标准浏览器来做开发呢？浏览器之间又有什么样的差异呢?下面我们来熟悉一下国内常见的浏览器。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12185" cy="1915795"/>
            <wp:effectExtent l="0" t="0" r="12065" b="825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/>
      </w:pPr>
      <w:r>
        <w:rPr>
          <w:rFonts w:hint="eastAsia"/>
        </w:rPr>
        <w:t>国内计算机上常见的网页浏览器有，IE、</w:t>
      </w:r>
      <w:r>
        <w:rPr>
          <w:rFonts w:hint="eastAsia"/>
          <w:color w:val="FF0000"/>
        </w:rPr>
        <w:t>Firefox</w:t>
      </w:r>
      <w:r>
        <w:rPr>
          <w:rFonts w:hint="eastAsia"/>
        </w:rPr>
        <w:t>、Safari(苹果电脑)，Opera、</w:t>
      </w:r>
      <w:r>
        <w:rPr>
          <w:rFonts w:hint="eastAsia"/>
          <w:color w:val="FF0000"/>
        </w:rPr>
        <w:t>Google Chrome</w:t>
      </w:r>
      <w:r>
        <w:rPr>
          <w:rFonts w:hint="eastAsia"/>
        </w:rPr>
        <w:t>、百度浏览器、搜狗浏览器、猎豹浏览器、360浏览器、UC浏览器、傲游浏览器、世界之窗浏览器等，浏览器是最经常使用到的客户端程序。</w:t>
      </w:r>
    </w:p>
    <w:p>
      <w:pPr>
        <w:ind w:firstLine="420"/>
      </w:pPr>
      <w:r>
        <w:rPr>
          <w:rFonts w:hint="eastAsia"/>
        </w:rPr>
        <w:t>对于开发者而言，</w:t>
      </w:r>
      <w:r>
        <w:rPr>
          <w:rFonts w:hint="eastAsia"/>
          <w:color w:val="FF0000"/>
        </w:rPr>
        <w:t>Firefox和Chrome</w:t>
      </w:r>
      <w:r>
        <w:rPr>
          <w:rFonts w:hint="eastAsia"/>
        </w:rPr>
        <w:t>是不错的选择，因为它们有强大</w:t>
      </w:r>
      <w:r>
        <w:rPr>
          <w:rFonts w:hint="eastAsia"/>
          <w:color w:val="FF0000"/>
        </w:rPr>
        <w:t>开发者功能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HTML入门（掌握）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CCC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E6E6E6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本章的学习知识内容：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7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HTML代码文件</w:t>
            </w:r>
          </w:p>
        </w:tc>
      </w:tr>
      <w:tr>
        <w:tblPrEx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7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HTML的基本结构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7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HTML基本结构的认识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7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HTML的注释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7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HTML的编码问题</w:t>
            </w:r>
          </w:p>
        </w:tc>
      </w:tr>
      <w:tr>
        <w:tblPrEx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7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HTML的规范</w:t>
            </w:r>
          </w:p>
        </w:tc>
      </w:tr>
    </w:tbl>
    <w:p>
      <w:pPr>
        <w:pStyle w:val="3"/>
      </w:pPr>
      <w:r>
        <w:t>1</w:t>
      </w:r>
      <w:r>
        <w:rPr>
          <w:rFonts w:hint="eastAsia"/>
          <w:lang w:eastAsia="zh-CN"/>
        </w:rPr>
        <w:t>、如何</w:t>
      </w:r>
      <w:r>
        <w:t>编写一个最简单的HTML文件</w:t>
      </w:r>
    </w:p>
    <w:p>
      <w:pPr>
        <w:widowControl/>
        <w:spacing w:before="100" w:beforeAutospacing="1" w:after="100" w:afterAutospacing="1"/>
        <w:ind w:left="360"/>
      </w:pPr>
      <w:r>
        <w:t>1</w:t>
      </w:r>
      <w:r>
        <w:rPr>
          <w:rFonts w:hint="eastAsia"/>
        </w:rPr>
        <w:t>）</w:t>
      </w:r>
      <w:r>
        <w:t>新建一个文本文档</w:t>
      </w:r>
    </w:p>
    <w:p>
      <w:pPr>
        <w:widowControl/>
        <w:spacing w:before="100" w:beforeAutospacing="1" w:after="100" w:afterAutospacing="1"/>
        <w:ind w:left="360"/>
      </w:pPr>
      <w:r>
        <w:rPr>
          <w:rFonts w:hint="eastAsia"/>
        </w:rPr>
        <w:t>2）</w:t>
      </w:r>
      <w:r>
        <w:t>将后缀名改为</w:t>
      </w:r>
      <w:r>
        <w:rPr>
          <w:rFonts w:hint="eastAsia"/>
        </w:rPr>
        <w:t>.</w:t>
      </w:r>
      <w:r>
        <w:t>html（</w:t>
      </w:r>
      <w:r>
        <w:rPr>
          <w:rFonts w:hint="eastAsia"/>
          <w:lang w:val="en-US" w:eastAsia="zh-CN"/>
        </w:rPr>
        <w:t>.</w:t>
      </w:r>
      <w:r>
        <w:t>htm）</w:t>
      </w:r>
    </w:p>
    <w:p>
      <w:pPr>
        <w:widowControl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before="100" w:beforeAutospacing="1" w:after="100" w:afterAutospacing="1"/>
        <w:ind w:left="360" w:leftChars="0"/>
        <w:jc w:val="both"/>
      </w:pPr>
      <w:r>
        <w:rPr>
          <w:rFonts w:hint="eastAsia"/>
        </w:rPr>
        <w:t>3）</w:t>
      </w:r>
      <w:r>
        <w:t>就可以在里面开始写HTML代码了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420" w:leftChars="0" w:firstLine="420" w:firstLineChars="0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好好学习，天天向上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420" w:leftChars="0" w:firstLine="420" w:firstLineChars="0"/>
        <w:jc w:val="left"/>
        <w:rPr>
          <w:rFonts w:hint="eastAsia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好好学习，天天向上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ind w:firstLine="420"/>
      </w:pPr>
      <w:r>
        <w:rPr>
          <w:rFonts w:hint="eastAsia"/>
        </w:rPr>
        <w:t>4）点击文件，使用浏览器打开查看效果</w:t>
      </w:r>
    </w:p>
    <w:p>
      <w:pPr>
        <w:pStyle w:val="3"/>
      </w:pPr>
      <w: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HTML的语法</w:t>
      </w:r>
    </w:p>
    <w:p>
      <w:pPr>
        <w:pStyle w:val="5"/>
      </w:pPr>
      <w:r>
        <w:rPr>
          <w:rFonts w:hint="eastAsia"/>
        </w:rPr>
        <w:t>2.1 HTML文件格式</w:t>
      </w:r>
    </w:p>
    <w:p>
      <w:pPr>
        <w:ind w:firstLine="420"/>
        <w:rPr>
          <w:rFonts w:hint="eastAsia"/>
        </w:rPr>
      </w:pPr>
      <w:bookmarkStart w:id="10" w:name="OLE_LINK7"/>
      <w:r>
        <w:rPr>
          <w:rFonts w:hint="eastAsia"/>
        </w:rPr>
        <w:t xml:space="preserve">一般我们写的代码需要存储在文件中，HTML代码一般保存在后缀名为 </w:t>
      </w:r>
      <w:r>
        <w:rPr>
          <w:rFonts w:hint="eastAsia"/>
          <w:b/>
          <w:bCs/>
          <w:color w:val="FF0000"/>
        </w:rPr>
        <w:t xml:space="preserve">.html </w:t>
      </w:r>
      <w:r>
        <w:rPr>
          <w:rFonts w:hint="eastAsia"/>
        </w:rPr>
        <w:t>或 .htm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文件中</w:t>
      </w:r>
      <w:r>
        <w:rPr>
          <w:rFonts w:hint="eastAsia"/>
          <w:lang w:eastAsia="zh-CN"/>
        </w:rPr>
        <w:t>。</w:t>
      </w:r>
      <w:r>
        <w:rPr>
          <w:rFonts w:hint="eastAsia"/>
        </w:rPr>
        <w:t>比如index.html或者 index.htm</w:t>
      </w:r>
      <w:bookmarkEnd w:id="10"/>
      <w:r>
        <w:rPr>
          <w:rFonts w:hint="eastAsia"/>
        </w:rPr>
        <w:t>，所以</w:t>
      </w:r>
      <w:bookmarkStart w:id="11" w:name="OLE_LINK8"/>
      <w:r>
        <w:rPr>
          <w:rFonts w:hint="eastAsia"/>
        </w:rPr>
        <w:t>为了让大家知道你文件中是什么内容</w:t>
      </w:r>
      <w:bookmarkEnd w:id="11"/>
      <w:r>
        <w:rPr>
          <w:rFonts w:hint="eastAsia"/>
        </w:rPr>
        <w:t>，我们编写一个HTML网页时文件名的后缀为html或htm，建议使用</w:t>
      </w:r>
      <w:r>
        <w:rPr>
          <w:b/>
          <w:bCs/>
          <w:color w:val="FF0000"/>
        </w:rPr>
        <w:t xml:space="preserve"> .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Win7操作：</w:t>
      </w:r>
      <w:r>
        <w:rPr>
          <w:rFonts w:hint="eastAsia"/>
          <w:lang w:val="en-US" w:eastAsia="zh-CN"/>
        </w:rPr>
        <w:t>如果你的电脑没有显示扩展名，打开任一一个盘符，找到工具－－〉选项－－〉查看－－〉高级选项－－〉已知隐藏文件类型扩展名前面的沟去掉</w:t>
      </w:r>
    </w:p>
    <w:p>
      <w:pPr>
        <w:ind w:firstLine="42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Win10操作：</w:t>
      </w:r>
      <w:r>
        <w:rPr>
          <w:rFonts w:hint="eastAsia"/>
          <w:lang w:val="en-US" w:eastAsia="zh-CN"/>
        </w:rPr>
        <w:t>打开任一一个盘符，查看－－〉把文件扩展名勾选上</w:t>
      </w:r>
    </w:p>
    <w:p>
      <w:pPr>
        <w:ind w:left="420" w:leftChars="0" w:firstLine="420"/>
        <w:rPr>
          <w:rFonts w:hint="eastAsia"/>
          <w:b/>
          <w:bCs/>
          <w:color w:val="FF0000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pStyle w:val="5"/>
      </w:pPr>
      <w:r>
        <w:rPr>
          <w:rFonts w:hint="eastAsia"/>
        </w:rPr>
        <w:t>2.2 HTML标签格式</w:t>
      </w:r>
    </w:p>
    <w:p>
      <w:pPr>
        <w:pStyle w:val="6"/>
      </w:pPr>
      <w:r>
        <w:rPr>
          <w:rFonts w:hint="eastAsia"/>
          <w:lang w:eastAsia="zh-CN"/>
        </w:rPr>
        <w:t>（</w:t>
      </w:r>
      <w:r>
        <w:rPr>
          <w:rFonts w:hint="eastAsia"/>
        </w:rPr>
        <w:t>1</w:t>
      </w:r>
      <w:r>
        <w:rPr>
          <w:rFonts w:hint="eastAsia"/>
          <w:lang w:eastAsia="zh-CN"/>
        </w:rPr>
        <w:t>）</w:t>
      </w:r>
      <w:r>
        <w:t>什么是 HTML 标签</w:t>
      </w:r>
      <w:r>
        <w:rPr>
          <w:rFonts w:hint="eastAsia"/>
        </w:rPr>
        <w:t>？</w:t>
      </w:r>
    </w:p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/>
        </w:rPr>
      </w:pPr>
      <w:bookmarkStart w:id="12" w:name="OLE_LINK9"/>
      <w:r>
        <w:t>HTML</w:t>
      </w:r>
      <w:r>
        <w:rPr>
          <w:rFonts w:hint="eastAsia"/>
          <w:lang w:eastAsia="zh-CN"/>
        </w:rPr>
        <w:t>标记</w:t>
      </w:r>
      <w:r>
        <w:t>标签</w:t>
      </w:r>
      <w:r>
        <w:rPr>
          <w:rFonts w:hint="eastAsia"/>
        </w:rPr>
        <w:t>也称为HTML</w:t>
      </w:r>
      <w:r>
        <w:rPr>
          <w:rFonts w:hint="eastAsia"/>
          <w:lang w:eastAsia="zh-CN"/>
        </w:rPr>
        <w:t>标签</w:t>
      </w:r>
      <w:r>
        <w:rPr>
          <w:rFonts w:hint="eastAsia"/>
          <w:lang w:val="en-US" w:eastAsia="zh-CN"/>
        </w:rPr>
        <w:t>(HTML tag)</w:t>
      </w:r>
      <w:r>
        <w:rPr>
          <w:rFonts w:hint="eastAsia"/>
        </w:rPr>
        <w:t>，</w:t>
      </w:r>
      <w:r>
        <w:t>由</w:t>
      </w:r>
      <w:r>
        <w:rPr>
          <w:b/>
          <w:bCs/>
        </w:rPr>
        <w:t>开始标签</w:t>
      </w:r>
      <w:r>
        <w:t>和</w:t>
      </w:r>
      <w:r>
        <w:rPr>
          <w:b/>
          <w:bCs/>
        </w:rPr>
        <w:t>结束标签</w:t>
      </w:r>
      <w:r>
        <w:t>组成</w:t>
      </w:r>
      <w:r>
        <w:rPr>
          <w:rFonts w:hint="eastAsia"/>
        </w:rPr>
        <w:t>，用于表现结构化的内容，将内容构造成为一个完整的网页。</w:t>
      </w:r>
    </w:p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/>
        </w:rPr>
      </w:pPr>
    </w:p>
    <w:bookmarkEnd w:id="12"/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 w:eastAsia="宋体"/>
          <w:lang w:val="en-US" w:eastAsia="zh-CN"/>
        </w:rPr>
      </w:pPr>
      <w:bookmarkStart w:id="13" w:name="OLE_LINK10"/>
      <w:r>
        <w:t>开始标签是被</w:t>
      </w:r>
      <w:r>
        <w:rPr>
          <w:rFonts w:hint="eastAsia"/>
        </w:rPr>
        <w:t>尖</w:t>
      </w:r>
      <w:r>
        <w:t>括号包围的</w:t>
      </w:r>
      <w:r>
        <w:rPr>
          <w:b/>
          <w:bCs/>
          <w:color w:val="FF0000"/>
        </w:rPr>
        <w:t>元素名</w:t>
      </w:r>
      <w:r>
        <w:rPr>
          <w:rFonts w:hint="eastAsia"/>
          <w:b/>
          <w:bCs/>
          <w:color w:val="FF0000"/>
        </w:rPr>
        <w:t>。</w:t>
      </w:r>
      <w:bookmarkEnd w:id="13"/>
    </w:p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/>
          <w:b/>
          <w:bCs/>
          <w:color w:val="FF0000"/>
        </w:rPr>
      </w:pPr>
      <w:r>
        <w:t>结束标签是被</w:t>
      </w:r>
      <w:r>
        <w:rPr>
          <w:rFonts w:hint="eastAsia"/>
        </w:rPr>
        <w:t>尖</w:t>
      </w:r>
      <w:r>
        <w:t>括号包围的</w:t>
      </w:r>
      <w:r>
        <w:rPr>
          <w:b/>
          <w:bCs/>
          <w:color w:val="FF0000"/>
        </w:rPr>
        <w:t>斜杠和元素名</w:t>
      </w:r>
      <w:r>
        <w:rPr>
          <w:rFonts w:hint="eastAsia"/>
          <w:b/>
          <w:bCs/>
          <w:color w:val="FF0000"/>
        </w:rPr>
        <w:t>。</w:t>
      </w:r>
    </w:p>
    <w:p>
      <w:pPr>
        <w:numPr>
          <w:ilvl w:val="0"/>
          <w:numId w:val="0"/>
        </w:numPr>
        <w:autoSpaceDN w:val="0"/>
        <w:ind w:left="360" w:leftChars="0" w:firstLine="416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/>
          <w:bCs/>
          <w:color w:val="FFFFFF" w:themeColor="background1"/>
          <w:kern w:val="0"/>
          <w:sz w:val="21"/>
          <w:szCs w:val="21"/>
          <w:shd w:val="clear" w:fill="1E1E1E"/>
          <w:lang w:val="en-US" w:eastAsia="zh-CN" w:bidi="ar"/>
          <w14:textFill>
            <w14:solidFill>
              <w14:schemeClr w14:val="bg1"/>
            </w14:solidFill>
          </w14:textFill>
        </w:rPr>
      </w:pPr>
      <w:bookmarkStart w:id="14" w:name="OLE_LINK25"/>
      <w:r>
        <w:rPr>
          <w:rFonts w:hint="default" w:ascii="Consolas" w:hAnsi="Consolas" w:eastAsia="Consolas" w:cs="Consolas"/>
          <w:b/>
          <w:bCs/>
          <w:color w:val="FFFFFF" w:themeColor="background1"/>
          <w:kern w:val="0"/>
          <w:sz w:val="21"/>
          <w:szCs w:val="21"/>
          <w:shd w:val="clear" w:fill="1E1E1E"/>
          <w:lang w:val="en-US" w:eastAsia="zh-CN" w:bidi="ar"/>
          <w14:textFill>
            <w14:solidFill>
              <w14:schemeClr w14:val="bg1"/>
            </w14:solidFill>
          </w14:textFill>
        </w:rPr>
        <w:t>&lt;元素名&gt;内容&lt; /元素名&gt;</w:t>
      </w:r>
    </w:p>
    <w:bookmarkEnd w:id="14"/>
    <w:p>
      <w:pPr>
        <w:autoSpaceDN w:val="0"/>
        <w:ind w:left="776"/>
        <w:rPr>
          <w:rFonts w:hint="eastAsia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color w:val="FF000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lang w:eastAsia="zh-CN"/>
        </w:rPr>
        <w:t>例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</w:rPr>
        <w:t>如：&lt;h1&gt;文本内容&lt;/h1&gt;   &lt;b&gt;&lt;/b&gt;</w:t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单标签与双标签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通常情况下，在我们的</w:t>
      </w:r>
      <w:r>
        <w:rPr>
          <w:rFonts w:hint="eastAsia"/>
          <w:lang w:val="en-US" w:eastAsia="zh-CN"/>
        </w:rPr>
        <w:t>HTML中，标签分为两大类：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720"/>
        </w:tabs>
        <w:ind w:firstLine="420" w:firstLineChars="0"/>
      </w:pPr>
      <w:r>
        <w:rPr>
          <w:rFonts w:hint="eastAsia"/>
        </w:rPr>
        <w:t>1） 双标签</w:t>
      </w:r>
    </w:p>
    <w:p>
      <w:pPr>
        <w:ind w:left="420" w:leftChars="0" w:firstLine="420"/>
      </w:pPr>
      <w:r>
        <w:rPr>
          <w:rFonts w:hint="eastAsia"/>
        </w:rPr>
        <w:t>双标签是指由</w:t>
      </w:r>
      <w:r>
        <w:rPr>
          <w:rFonts w:hint="eastAsia"/>
          <w:color w:val="FF0000"/>
        </w:rPr>
        <w:t>开始标签</w:t>
      </w:r>
      <w:r>
        <w:rPr>
          <w:rFonts w:hint="eastAsia"/>
        </w:rPr>
        <w:t>和</w:t>
      </w:r>
      <w:r>
        <w:rPr>
          <w:rFonts w:hint="eastAsia"/>
          <w:color w:val="FF0000"/>
        </w:rPr>
        <w:t>结束标签</w:t>
      </w:r>
      <w:r>
        <w:rPr>
          <w:rFonts w:hint="eastAsia"/>
        </w:rPr>
        <w:t>组成，</w:t>
      </w:r>
    </w:p>
    <w:p>
      <w:pPr>
        <w:ind w:left="420" w:leftChars="0" w:firstLine="420"/>
      </w:pPr>
      <w:r>
        <w:rPr>
          <w:rFonts w:hint="eastAsia"/>
        </w:rPr>
        <w:t>例</w:t>
      </w:r>
      <w:r>
        <w:rPr>
          <w:rFonts w:hint="eastAsia"/>
          <w:lang w:eastAsia="zh-CN"/>
        </w:rPr>
        <w:t>如</w:t>
      </w:r>
      <w:r>
        <w:rPr>
          <w:rFonts w:hint="eastAsia"/>
        </w:rPr>
        <w:t>：&lt;b&gt;内容&lt;/b&gt;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2） 单标签</w:t>
      </w:r>
    </w:p>
    <w:p>
      <w:pPr>
        <w:ind w:left="420" w:leftChars="0" w:firstLine="420"/>
      </w:pPr>
      <w:r>
        <w:rPr>
          <w:rFonts w:hint="eastAsia"/>
        </w:rPr>
        <w:t>单标签是指没有结束标签的标签，由一个标签构成即为</w:t>
      </w:r>
      <w:r>
        <w:rPr>
          <w:rFonts w:hint="eastAsia"/>
          <w:color w:val="FF0000"/>
        </w:rPr>
        <w:t>开始也是结束</w:t>
      </w:r>
      <w:r>
        <w:rPr>
          <w:rFonts w:hint="eastAsia"/>
        </w:rPr>
        <w:t>；</w:t>
      </w:r>
    </w:p>
    <w:p>
      <w:pPr>
        <w:ind w:left="420" w:leftChars="0" w:firstLine="420"/>
      </w:pPr>
      <w:r>
        <w:rPr>
          <w:rFonts w:hint="eastAsia"/>
        </w:rPr>
        <w:t>但根据XHTML的规范，标签一定要有结束，于是写上自结束符号： /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eastAsia="zh-CN"/>
        </w:rPr>
        <w:t>如</w:t>
      </w:r>
      <w:r>
        <w:rPr>
          <w:rFonts w:hint="eastAsia"/>
        </w:rPr>
        <w:t>：&lt;hr /&gt;</w:t>
      </w:r>
      <w:r>
        <w:t xml:space="preserve">  </w:t>
      </w:r>
      <w:r>
        <w:rPr>
          <w:rFonts w:hint="eastAsia"/>
        </w:rPr>
        <w:t>&lt;br</w:t>
      </w:r>
      <w:r>
        <w:t xml:space="preserve"> </w:t>
      </w:r>
      <w:r>
        <w:rPr>
          <w:rFonts w:hint="eastAsia"/>
        </w:rPr>
        <w:t>/&gt;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rPr>
          <w:rFonts w:hint="eastAsia"/>
          <w:b/>
          <w:bCs/>
        </w:rPr>
        <w:t>注意：有</w:t>
      </w:r>
      <w:r>
        <w:rPr>
          <w:b/>
          <w:bCs/>
        </w:rPr>
        <w:t>些 HTML 元素没有结束标签，比如 &lt;br  /&gt;</w:t>
      </w:r>
    </w:p>
    <w:p>
      <w:pPr>
        <w:pStyle w:val="6"/>
      </w:pPr>
      <w:r>
        <w:rPr>
          <w:rFonts w:hint="eastAsia"/>
          <w:lang w:eastAsia="zh-CN"/>
        </w:rPr>
        <w:t>（</w:t>
      </w:r>
      <w:r>
        <w:rPr>
          <w:rFonts w:hint="eastAsia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标签属性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定义：属性</w:t>
      </w:r>
      <w:r>
        <w:rPr>
          <w:rFonts w:hint="eastAsia"/>
          <w:lang w:val="en-US" w:eastAsia="zh-CN"/>
        </w:rPr>
        <w:t>主要用于</w:t>
      </w:r>
      <w:r>
        <w:rPr>
          <w:rFonts w:hint="eastAsia"/>
          <w:color w:val="0000FF"/>
          <w:lang w:val="en-US" w:eastAsia="zh-CN"/>
        </w:rPr>
        <w:t>设置</w:t>
      </w:r>
      <w:r>
        <w:rPr>
          <w:rFonts w:hint="eastAsia"/>
          <w:color w:val="0000FF"/>
        </w:rPr>
        <w:t>标签的更多细节</w:t>
      </w:r>
      <w:r>
        <w:rPr>
          <w:rFonts w:hint="eastAsia"/>
          <w:color w:val="0000FF"/>
          <w:lang w:val="en-US" w:eastAsia="zh-CN"/>
        </w:rPr>
        <w:t>信息</w:t>
      </w:r>
    </w:p>
    <w:p>
      <w:pPr>
        <w:ind w:left="420" w:firstLine="420"/>
      </w:pPr>
      <w:r>
        <w:rPr>
          <w:rFonts w:hint="eastAsia"/>
        </w:rPr>
        <w:t>比如字体标签&lt;font&gt;，如果需要设置</w:t>
      </w:r>
      <w:r>
        <w:rPr>
          <w:rFonts w:hint="eastAsia"/>
          <w:color w:val="FF0000"/>
        </w:rPr>
        <w:t>字体大小</w:t>
      </w:r>
      <w:r>
        <w:rPr>
          <w:rFonts w:hint="eastAsia"/>
        </w:rPr>
        <w:t>，我们就需要使用size属性；</w:t>
      </w:r>
    </w:p>
    <w:p>
      <w:pPr>
        <w:ind w:firstLine="420"/>
      </w:pPr>
    </w:p>
    <w:p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  <w:lang w:eastAsia="zh-CN"/>
        </w:rPr>
        <w:t>基本</w:t>
      </w:r>
      <w:r>
        <w:rPr>
          <w:rFonts w:hint="eastAsia"/>
          <w:b/>
          <w:bCs/>
        </w:rPr>
        <w:t>语法：</w:t>
      </w:r>
    </w:p>
    <w:p>
      <w:pPr>
        <w:ind w:firstLine="420"/>
        <w:rPr>
          <w:rFonts w:hint="eastAsia"/>
          <w:b/>
          <w:bCs/>
        </w:rPr>
      </w:pPr>
    </w:p>
    <w:p>
      <w:pPr>
        <w:ind w:firstLine="420"/>
      </w:pPr>
      <w:r>
        <w:rPr>
          <w:rFonts w:hint="eastAsia"/>
        </w:rPr>
        <w:t xml:space="preserve">&lt;标签名 </w:t>
      </w:r>
      <w:r>
        <w:rPr>
          <w:rFonts w:hint="eastAsia"/>
          <w:b/>
          <w:bCs/>
          <w:color w:val="FF0000"/>
        </w:rPr>
        <w:t>属性名="属性值"</w:t>
      </w:r>
      <w:r>
        <w:rPr>
          <w:rFonts w:hint="eastAsia"/>
        </w:rPr>
        <w:t xml:space="preserve"> 属性名="属性值" ....&gt;</w:t>
      </w:r>
    </w:p>
    <w:p>
      <w:pPr>
        <w:ind w:left="420" w:firstLine="420"/>
        <w:rPr>
          <w:rFonts w:hint="eastAsia" w:ascii="Courier New" w:hAnsi="Courier New" w:eastAsia="宋体"/>
          <w:color w:val="3F5FB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3F5FBF"/>
          <w:sz w:val="20"/>
          <w:highlight w:val="white"/>
        </w:rPr>
        <w:t>&lt;!-- 设置字体的标签 --&gt;</w:t>
      </w:r>
    </w:p>
    <w:p>
      <w:pPr>
        <w:ind w:left="420" w:firstLine="420"/>
        <w:rPr>
          <w:rFonts w:ascii="Consolas" w:hAnsi="Consolas" w:eastAsia="Consolas"/>
          <w:color w:val="008080"/>
          <w:sz w:val="24"/>
          <w:highlight w:val="none"/>
        </w:rPr>
      </w:pPr>
      <w:r>
        <w:rPr>
          <w:rFonts w:hint="eastAsia" w:ascii="Consolas" w:hAnsi="Consolas" w:eastAsia="Consolas"/>
          <w:color w:val="008080"/>
          <w:sz w:val="24"/>
          <w:highlight w:val="none"/>
        </w:rPr>
        <w:t>&lt;</w:t>
      </w:r>
      <w:r>
        <w:rPr>
          <w:rFonts w:hint="eastAsia" w:ascii="Consolas" w:hAnsi="Consolas" w:eastAsia="Consolas"/>
          <w:color w:val="3F7F7F"/>
          <w:sz w:val="24"/>
          <w:highlight w:val="none"/>
        </w:rPr>
        <w:t>font</w:t>
      </w:r>
      <w:r>
        <w:rPr>
          <w:rFonts w:hint="eastAsia" w:ascii="Consolas" w:hAnsi="Consolas" w:eastAsia="Consolas"/>
          <w:sz w:val="24"/>
          <w:highlight w:val="non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highlight w:val="none"/>
        </w:rPr>
        <w:t>size</w:t>
      </w:r>
      <w:r>
        <w:rPr>
          <w:rFonts w:hint="eastAsia" w:ascii="Consolas" w:hAnsi="Consolas"/>
          <w:color w:val="000000"/>
          <w:sz w:val="24"/>
          <w:highlight w:val="none"/>
        </w:rPr>
        <w:t>=</w:t>
      </w:r>
      <w:r>
        <w:rPr>
          <w:rFonts w:hint="eastAsia" w:ascii="Consolas" w:hAnsi="Consolas" w:eastAsia="Consolas"/>
          <w:i/>
          <w:color w:val="2A00FF"/>
          <w:sz w:val="24"/>
          <w:highlight w:val="none"/>
        </w:rPr>
        <w:t>"</w:t>
      </w:r>
      <w:r>
        <w:rPr>
          <w:rFonts w:ascii="Consolas" w:hAnsi="Consolas"/>
          <w:i/>
          <w:color w:val="2A00FF"/>
          <w:sz w:val="24"/>
          <w:highlight w:val="none"/>
        </w:rPr>
        <w:t>7</w:t>
      </w:r>
      <w:r>
        <w:rPr>
          <w:rFonts w:hint="eastAsia" w:ascii="Consolas" w:hAnsi="Consolas" w:eastAsia="Consolas"/>
          <w:i/>
          <w:color w:val="2A00FF"/>
          <w:sz w:val="24"/>
          <w:highlight w:val="none"/>
        </w:rPr>
        <w:t>"</w:t>
      </w:r>
      <w:r>
        <w:rPr>
          <w:rFonts w:hint="eastAsia" w:ascii="Consolas" w:hAnsi="Consolas" w:eastAsia="Consolas"/>
          <w:color w:val="008080"/>
          <w:sz w:val="24"/>
          <w:highlight w:val="none"/>
        </w:rPr>
        <w:t>&gt;</w:t>
      </w:r>
      <w:r>
        <w:rPr>
          <w:rFonts w:hint="eastAsia" w:ascii="Consolas" w:hAnsi="Consolas"/>
          <w:color w:val="000000"/>
          <w:sz w:val="24"/>
          <w:highlight w:val="none"/>
        </w:rPr>
        <w:t>大不大</w:t>
      </w:r>
      <w:r>
        <w:rPr>
          <w:rFonts w:hint="eastAsia" w:ascii="Consolas" w:hAnsi="Consolas" w:eastAsia="Consolas"/>
          <w:color w:val="008080"/>
          <w:sz w:val="24"/>
          <w:highlight w:val="none"/>
        </w:rPr>
        <w:t>&lt;/</w:t>
      </w:r>
      <w:r>
        <w:rPr>
          <w:rFonts w:hint="eastAsia" w:ascii="Consolas" w:hAnsi="Consolas" w:eastAsia="Consolas"/>
          <w:color w:val="3F7F7F"/>
          <w:sz w:val="24"/>
          <w:highlight w:val="none"/>
        </w:rPr>
        <w:t>font</w:t>
      </w:r>
      <w:r>
        <w:rPr>
          <w:rFonts w:hint="eastAsia" w:ascii="Consolas" w:hAnsi="Consolas" w:eastAsia="Consolas"/>
          <w:color w:val="008080"/>
          <w:sz w:val="24"/>
          <w:highlight w:val="none"/>
        </w:rPr>
        <w:t>&gt;</w:t>
      </w:r>
    </w:p>
    <w:p>
      <w:pPr>
        <w:ind w:firstLine="420"/>
        <w:rPr>
          <w:rFonts w:ascii="Consolas" w:hAnsi="Consolas" w:eastAsia="Consolas"/>
          <w:color w:val="008080"/>
          <w:sz w:val="24"/>
          <w:highlight w:val="white"/>
        </w:rPr>
      </w:pPr>
    </w:p>
    <w:p>
      <w:pPr>
        <w:ind w:firstLine="420"/>
        <w:rPr>
          <w:rFonts w:hint="eastAsia" w:ascii="Consolas" w:hAnsi="Consolas"/>
          <w:b/>
          <w:bCs/>
          <w:highlight w:val="white"/>
          <w:lang w:val="en-US" w:eastAsia="zh-CN"/>
        </w:rPr>
      </w:pPr>
      <w:r>
        <w:rPr>
          <w:rFonts w:hint="eastAsia" w:ascii="Consolas" w:hAnsi="Consolas"/>
          <w:b/>
          <w:bCs/>
          <w:highlight w:val="white"/>
          <w:lang w:val="en-US" w:eastAsia="zh-CN"/>
        </w:rPr>
        <w:t>注意事项：</w:t>
      </w:r>
    </w:p>
    <w:p>
      <w:pPr>
        <w:numPr>
          <w:ilvl w:val="0"/>
          <w:numId w:val="8"/>
        </w:numPr>
        <w:ind w:left="420" w:leftChars="0" w:firstLine="420"/>
        <w:rPr>
          <w:rFonts w:hint="eastAsia" w:ascii="Consolas" w:hAnsi="Consolas"/>
          <w:highlight w:val="white"/>
          <w:lang w:val="en-US" w:eastAsia="zh-CN"/>
        </w:rPr>
      </w:pPr>
      <w:r>
        <w:rPr>
          <w:rFonts w:hint="eastAsia" w:ascii="Consolas" w:hAnsi="Consolas"/>
          <w:highlight w:val="white"/>
          <w:lang w:val="en-US" w:eastAsia="zh-CN"/>
        </w:rPr>
        <w:t>属性一般</w:t>
      </w:r>
      <w:r>
        <w:rPr>
          <w:rFonts w:hint="eastAsia" w:ascii="Consolas" w:hAnsi="Consolas"/>
          <w:b/>
          <w:bCs/>
          <w:color w:val="FF0000"/>
          <w:highlight w:val="white"/>
          <w:lang w:val="en-US" w:eastAsia="zh-CN"/>
        </w:rPr>
        <w:t>写在开始标签上</w:t>
      </w:r>
    </w:p>
    <w:p>
      <w:pPr>
        <w:numPr>
          <w:ilvl w:val="0"/>
          <w:numId w:val="8"/>
        </w:numPr>
        <w:ind w:left="420" w:leftChars="0" w:firstLine="420"/>
        <w:rPr>
          <w:rFonts w:hint="eastAsia" w:ascii="Consolas" w:hAnsi="Consolas"/>
          <w:highlight w:val="white"/>
          <w:lang w:val="en-US" w:eastAsia="zh-CN"/>
        </w:rPr>
      </w:pPr>
      <w:r>
        <w:rPr>
          <w:rFonts w:hint="eastAsia" w:ascii="Consolas" w:hAnsi="Consolas"/>
          <w:highlight w:val="white"/>
          <w:lang w:val="en-US" w:eastAsia="zh-CN"/>
        </w:rPr>
        <w:t>属性总是以</w:t>
      </w:r>
      <w:r>
        <w:rPr>
          <w:rFonts w:hint="eastAsia" w:ascii="Consolas" w:hAnsi="Consolas"/>
          <w:b/>
          <w:bCs/>
          <w:color w:val="FF0000"/>
          <w:highlight w:val="white"/>
          <w:lang w:val="en-US" w:eastAsia="zh-CN"/>
        </w:rPr>
        <w:t>名称/值</w:t>
      </w:r>
      <w:r>
        <w:rPr>
          <w:rFonts w:hint="eastAsia" w:ascii="Consolas" w:hAnsi="Consolas"/>
          <w:highlight w:val="white"/>
          <w:lang w:val="en-US" w:eastAsia="zh-CN"/>
        </w:rPr>
        <w:t>对的形式存在（简称：名值对）</w:t>
      </w:r>
    </w:p>
    <w:p>
      <w:pPr>
        <w:numPr>
          <w:ilvl w:val="0"/>
          <w:numId w:val="8"/>
        </w:numPr>
        <w:ind w:left="420" w:leftChars="0" w:firstLine="420"/>
        <w:rPr>
          <w:rFonts w:hint="eastAsia" w:ascii="Consolas" w:hAnsi="Consolas"/>
          <w:highlight w:val="white"/>
          <w:lang w:val="en-US" w:eastAsia="zh-CN"/>
        </w:rPr>
      </w:pPr>
      <w:r>
        <w:rPr>
          <w:rFonts w:hint="eastAsia" w:ascii="Consolas" w:hAnsi="Consolas"/>
          <w:highlight w:val="white"/>
          <w:lang w:val="en-US" w:eastAsia="zh-CN"/>
        </w:rPr>
        <w:t>属性的值建议大家</w:t>
      </w:r>
      <w:r>
        <w:rPr>
          <w:rFonts w:hint="eastAsia" w:ascii="Consolas" w:hAnsi="Consolas"/>
          <w:b/>
          <w:bCs/>
          <w:color w:val="FF0000"/>
          <w:highlight w:val="white"/>
          <w:lang w:val="en-US" w:eastAsia="zh-CN"/>
        </w:rPr>
        <w:t>使用双引号</w:t>
      </w:r>
      <w:r>
        <w:rPr>
          <w:rFonts w:hint="eastAsia" w:ascii="Consolas" w:hAnsi="Consolas"/>
          <w:highlight w:val="white"/>
          <w:lang w:val="en-US" w:eastAsia="zh-CN"/>
        </w:rPr>
        <w:t>（</w:t>
      </w:r>
      <w:r>
        <w:rPr>
          <w:rFonts w:hint="eastAsia" w:ascii="Consolas" w:hAnsi="Consolas"/>
          <w:highlight w:val="white"/>
        </w:rPr>
        <w:t>可以加双引号，也可以加单引号，也可以不加引号；千万不</w:t>
      </w:r>
      <w:r>
        <w:rPr>
          <w:rFonts w:hint="eastAsia" w:ascii="Consolas" w:hAnsi="Consolas"/>
          <w:highlight w:val="white"/>
          <w:lang w:val="en-US" w:eastAsia="zh-CN"/>
        </w:rPr>
        <w:tab/>
      </w:r>
      <w:r>
        <w:rPr>
          <w:rFonts w:hint="eastAsia" w:ascii="Consolas" w:hAnsi="Consolas"/>
          <w:highlight w:val="white"/>
          <w:lang w:val="en-US" w:eastAsia="zh-CN"/>
        </w:rPr>
        <w:tab/>
      </w:r>
      <w:r>
        <w:rPr>
          <w:rFonts w:hint="eastAsia" w:ascii="Consolas" w:hAnsi="Consolas"/>
          <w:highlight w:val="white"/>
        </w:rPr>
        <w:t>要在一个值又加单引号又加</w:t>
      </w:r>
      <w:r>
        <w:rPr>
          <w:rFonts w:hint="eastAsia" w:ascii="Consolas" w:hAnsi="Consolas"/>
          <w:highlight w:val="white"/>
          <w:lang w:eastAsia="zh-CN"/>
        </w:rPr>
        <w:t>双</w:t>
      </w:r>
      <w:r>
        <w:rPr>
          <w:rFonts w:hint="eastAsia" w:ascii="Consolas" w:hAnsi="Consolas"/>
          <w:highlight w:val="white"/>
        </w:rPr>
        <w:t>引</w:t>
      </w:r>
      <w:r>
        <w:rPr>
          <w:rFonts w:hint="eastAsia" w:ascii="Consolas" w:hAnsi="Consolas"/>
          <w:highlight w:val="white"/>
          <w:lang w:val="en-US" w:eastAsia="zh-CN"/>
        </w:rPr>
        <w:t>）</w:t>
      </w:r>
    </w:p>
    <w:p>
      <w:pPr>
        <w:ind w:firstLine="420"/>
        <w:rPr>
          <w:rFonts w:ascii="Consolas" w:hAnsi="Consolas"/>
          <w:b/>
          <w:bCs/>
          <w:color w:val="FF0000"/>
          <w:sz w:val="24"/>
          <w:highlight w:val="white"/>
        </w:rPr>
      </w:pPr>
    </w:p>
    <w:p>
      <w:r>
        <w:rPr>
          <w:rFonts w:hint="eastAsia" w:ascii="Consolas" w:hAnsi="Consolas"/>
          <w:highlight w:val="white"/>
        </w:rPr>
        <w:t>HTML 标签拥有通用属性，也就是每个标签都有属性（有个别例外）。</w:t>
      </w:r>
    </w:p>
    <w:p>
      <w:pPr>
        <w:autoSpaceDN w:val="0"/>
      </w:pPr>
      <w:r>
        <w:t>Base</w:t>
      </w:r>
      <w:r>
        <w:rPr>
          <w:rFonts w:hint="eastAsia"/>
        </w:rPr>
        <w:t>，</w:t>
      </w:r>
      <w:r>
        <w:t>head</w:t>
      </w:r>
      <w:r>
        <w:rPr>
          <w:rFonts w:hint="eastAsia"/>
        </w:rPr>
        <w:t>，</w:t>
      </w:r>
      <w:r>
        <w:t>html</w:t>
      </w:r>
      <w:r>
        <w:rPr>
          <w:rFonts w:hint="eastAsia"/>
        </w:rPr>
        <w:t>，</w:t>
      </w:r>
      <w:r>
        <w:t>meta</w:t>
      </w:r>
      <w:r>
        <w:rPr>
          <w:rFonts w:hint="eastAsia"/>
        </w:rPr>
        <w:t>，</w:t>
      </w:r>
      <w:r>
        <w:t>script</w:t>
      </w:r>
      <w:r>
        <w:rPr>
          <w:rFonts w:hint="eastAsia"/>
        </w:rPr>
        <w:t>，</w:t>
      </w:r>
      <w:r>
        <w:t>style</w:t>
      </w:r>
      <w:r>
        <w:rPr>
          <w:rFonts w:hint="eastAsia"/>
        </w:rPr>
        <w:t>，</w:t>
      </w:r>
      <w:r>
        <w:t>title</w:t>
      </w:r>
      <w:r>
        <w:rPr>
          <w:rFonts w:hint="eastAsia"/>
        </w:rPr>
        <w:t>标签</w:t>
      </w:r>
      <w:r>
        <w:t>不提供下面的属性</w:t>
      </w:r>
      <w:r>
        <w:rPr>
          <w:rFonts w:hint="eastAsia"/>
        </w:rPr>
        <w:t>：</w:t>
      </w:r>
    </w:p>
    <w:tbl>
      <w:tblPr>
        <w:tblStyle w:val="29"/>
        <w:tblW w:w="66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6"/>
        <w:gridCol w:w="2728"/>
        <w:gridCol w:w="3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属性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值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class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class_rule 或 style_rule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元素的类(class)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id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id_name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元素的某个特定id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style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样式定义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内联样式定义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>
            <w:pPr>
              <w:autoSpaceDN w:val="0"/>
            </w:pPr>
            <w:r>
              <w:t>title</w:t>
            </w:r>
          </w:p>
        </w:tc>
        <w:tc>
          <w:tcPr>
            <w:tcW w:w="2728" w:type="dxa"/>
            <w:vAlign w:val="center"/>
          </w:tcPr>
          <w:p>
            <w:pPr>
              <w:autoSpaceDN w:val="0"/>
            </w:pPr>
            <w:r>
              <w:t>提示文本</w:t>
            </w:r>
          </w:p>
        </w:tc>
        <w:tc>
          <w:tcPr>
            <w:tcW w:w="3068" w:type="dxa"/>
            <w:vAlign w:val="center"/>
          </w:tcPr>
          <w:p>
            <w:pPr>
              <w:autoSpaceDN w:val="0"/>
            </w:pPr>
            <w:r>
              <w:t>显示于提示工具中的文本</w:t>
            </w:r>
          </w:p>
        </w:tc>
      </w:tr>
    </w:tbl>
    <w:p>
      <w:pPr>
        <w:pStyle w:val="3"/>
      </w:pPr>
      <w:r>
        <w:t>3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HTML的基本结构</w:t>
      </w:r>
    </w:p>
    <w:tbl>
      <w:tblPr>
        <w:tblStyle w:val="29"/>
        <w:tblW w:w="85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5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8" w:type="dxa"/>
          </w:tcPr>
          <w:p>
            <w:r>
              <w:t>&lt;!DOCTYPE html&gt;</w:t>
            </w:r>
          </w:p>
          <w:p>
            <w:r>
              <w:rPr>
                <w:rFonts w:hint="eastAsia"/>
              </w:rPr>
              <w:t>&lt;html&gt;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&lt;head&gt;&lt;/head&gt;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&lt;body&gt;&lt;/body&gt;</w:t>
            </w:r>
          </w:p>
          <w:p>
            <w:r>
              <w:rPr>
                <w:rFonts w:hint="eastAsia"/>
              </w:rPr>
              <w:t>&lt;/html&gt;</w:t>
            </w:r>
          </w:p>
        </w:tc>
        <w:tc>
          <w:tcPr>
            <w:tcW w:w="5979" w:type="dxa"/>
          </w:tcPr>
          <w:p>
            <w:r>
              <w:t>DOCTYPE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文档声明</w:t>
            </w:r>
          </w:p>
          <w:p>
            <w:r>
              <w:rPr>
                <w:rFonts w:hint="eastAsia"/>
              </w:rPr>
              <w:t>html: 标签告知浏览器其自身是一个 HTML 文档</w:t>
            </w:r>
          </w:p>
          <w:p>
            <w:r>
              <w:rPr>
                <w:rFonts w:hint="eastAsia"/>
              </w:rPr>
              <w:t>head: 标签用于定义文档的</w:t>
            </w:r>
            <w:r>
              <w:rPr>
                <w:rFonts w:hint="eastAsia"/>
                <w:color w:val="FF0000"/>
              </w:rPr>
              <w:t>头部</w:t>
            </w:r>
            <w:r>
              <w:rPr>
                <w:rFonts w:hint="eastAsia"/>
              </w:rPr>
              <w:t>（文档的描述信息）</w:t>
            </w:r>
          </w:p>
          <w:p>
            <w:r>
              <w:rPr>
                <w:rFonts w:hint="eastAsia"/>
              </w:rPr>
              <w:t>body: 标签用于定义文档的</w:t>
            </w:r>
            <w:r>
              <w:rPr>
                <w:rFonts w:hint="eastAsia"/>
                <w:color w:val="FF0000"/>
              </w:rPr>
              <w:t>主体</w:t>
            </w:r>
            <w:r>
              <w:rPr>
                <w:rFonts w:hint="eastAsia"/>
              </w:rPr>
              <w:t>（文档的主体内容）</w:t>
            </w:r>
          </w:p>
        </w:tc>
      </w:tr>
    </w:tbl>
    <w:p>
      <w:pPr>
        <w:ind w:left="420"/>
      </w:pPr>
    </w:p>
    <w:p>
      <w:pPr>
        <w:pStyle w:val="3"/>
      </w:pPr>
      <w:r>
        <w:t>4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HTML基本结构的认识(手抄)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&lt;!--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    文档声明：位于文档的首行，告知浏览器文档使用哪种 HTML 或 XHTML 规范。让浏览器通过正确的方式解析我们的网页，使网页能正常显示。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&lt;!-- html标签：告诉页面这是一个HTML文档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lang:表示规则元素内容语言（了解）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属性的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值：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en:表示英文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zh:表示简体中文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&lt;!--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head标签:就是一个网页的头,头部中的内容一般存放描述文档的信息。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meta元素可提供有关页面的元信息，比如针对搜索引擎和更新频度的描述和关键词等。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声明文件的编码是UTF-8的编码，告诉浏览器，你用什么编码去解析这个文件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UTF-8 : 国际通用码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GBK/GB2312 : 中文编码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这里的编码必需要和文件的编码完全一致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&lt;!--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viewport：表示视区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210" w:firstLineChars="100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initial-scale：初始缩放比例，也即是当页面第一次 load 的时候缩放比例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兼容IE浏览器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提供给搜索引擎的关键字信息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"Java培训、web前端、UI培训、PHP培训"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源代码教育品牌升级为源码时代，源码时代提供java培训、php培训、H5培训、UI设计培训等高端培训课程，是西南地区靠谱并注重实战的IT培训机构，免费试听，就业后分期付款!致力于打造西南地区IT教育知名品牌，旨在时代成就高薪！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&lt;!--title : 网页的标题，会显示在标题栏--&gt;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你看得见我嘛？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&lt;!--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body标签:就是一个身体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一般来说:body里面的内容要显示出来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我是源码的优秀学员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3"/>
        <w:rPr>
          <w:rFonts w:hint="eastAsia"/>
        </w:rPr>
      </w:pPr>
      <w:r>
        <w:t>5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HTML的注释</w:t>
      </w:r>
    </w:p>
    <w:p>
      <w:pPr>
        <w:autoSpaceDE w:val="0"/>
        <w:autoSpaceDN w:val="0"/>
        <w:ind w:firstLine="420"/>
        <w:rPr>
          <w:rFonts w:ascii="Consolas" w:hAnsi="Consolas"/>
          <w:color w:val="3F5FBF"/>
          <w:sz w:val="24"/>
        </w:rPr>
      </w:pPr>
      <w:r>
        <w:rPr>
          <w:rFonts w:hint="eastAsia" w:ascii="Consolas" w:hAnsi="Consolas"/>
          <w:sz w:val="24"/>
        </w:rPr>
        <w:t>语法：</w:t>
      </w:r>
      <w:r>
        <w:rPr>
          <w:rFonts w:hint="eastAsia" w:ascii="Consolas" w:hAnsi="Consolas" w:eastAsia="Consolas"/>
          <w:color w:val="3F5FBF"/>
          <w:sz w:val="24"/>
        </w:rPr>
        <w:t xml:space="preserve">&lt;!-- </w:t>
      </w:r>
      <w:r>
        <w:rPr>
          <w:rFonts w:hint="eastAsia" w:ascii="Consolas" w:hAnsi="Consolas"/>
          <w:color w:val="3F5FBF"/>
          <w:sz w:val="24"/>
        </w:rPr>
        <w:t xml:space="preserve">注释内容 </w:t>
      </w:r>
      <w:r>
        <w:rPr>
          <w:rFonts w:hint="eastAsia" w:ascii="Consolas" w:hAnsi="Consolas" w:eastAsia="Consolas"/>
          <w:color w:val="3F5FBF"/>
          <w:sz w:val="24"/>
        </w:rPr>
        <w:t>--&gt;</w:t>
      </w:r>
      <w:r>
        <w:rPr>
          <w:rFonts w:hint="eastAsia" w:ascii="Consolas" w:hAnsi="Consolas"/>
          <w:color w:val="3F5FBF"/>
          <w:sz w:val="24"/>
        </w:rPr>
        <w:t xml:space="preserve">  </w:t>
      </w:r>
    </w:p>
    <w:p>
      <w:pPr>
        <w:autoSpaceDE w:val="0"/>
        <w:autoSpaceDN w:val="0"/>
        <w:ind w:firstLine="420"/>
        <w:rPr>
          <w:rFonts w:ascii="Consolas" w:hAnsi="Consolas"/>
          <w:color w:val="3F5FBF"/>
          <w:sz w:val="24"/>
        </w:rPr>
      </w:pPr>
      <w:r>
        <w:rPr>
          <w:rFonts w:hint="eastAsia" w:ascii="Consolas" w:hAnsi="Consolas"/>
          <w:sz w:val="24"/>
        </w:rPr>
        <w:t>含义：注释标签用来在源文档中插入注释。注释会被</w:t>
      </w:r>
      <w:r>
        <w:rPr>
          <w:rFonts w:hint="eastAsia" w:ascii="Consolas" w:hAnsi="Consolas"/>
          <w:color w:val="FF0000"/>
          <w:sz w:val="24"/>
        </w:rPr>
        <w:t>浏览器忽略</w:t>
      </w:r>
      <w:r>
        <w:rPr>
          <w:rFonts w:hint="eastAsia" w:ascii="Consolas" w:hAnsi="Consolas"/>
          <w:sz w:val="24"/>
        </w:rPr>
        <w:t>。您可使用注释对您的代码进行解释，这样做有助于您在以后的时间对代码的理解。</w:t>
      </w:r>
    </w:p>
    <w:p>
      <w:pPr>
        <w:autoSpaceDE w:val="0"/>
        <w:autoSpaceDN w:val="0"/>
        <w:ind w:firstLine="420"/>
        <w:rPr>
          <w:rFonts w:ascii="Consolas" w:hAnsi="Consolas"/>
          <w:sz w:val="24"/>
        </w:rPr>
      </w:pPr>
    </w:p>
    <w:p>
      <w:pPr>
        <w:autoSpaceDE w:val="0"/>
        <w:autoSpaceDN w:val="0"/>
        <w:ind w:firstLine="420"/>
        <w:rPr>
          <w:rFonts w:ascii="Consolas" w:hAnsi="Consolas"/>
          <w:sz w:val="24"/>
        </w:rPr>
      </w:pPr>
      <w:r>
        <w:rPr>
          <w:rFonts w:hint="eastAsia" w:ascii="Consolas" w:hAnsi="Consolas"/>
          <w:sz w:val="24"/>
        </w:rPr>
        <w:t>注意：注释不能嵌套</w:t>
      </w:r>
    </w:p>
    <w:p>
      <w:pPr>
        <w:autoSpaceDE w:val="0"/>
        <w:autoSpaceDN w:val="0"/>
        <w:ind w:firstLine="420"/>
        <w:rPr>
          <w:rFonts w:ascii="Consolas" w:hAnsi="Consolas"/>
          <w:color w:val="FF0000"/>
          <w:sz w:val="24"/>
        </w:rPr>
      </w:pPr>
      <w:r>
        <w:rPr>
          <w:rFonts w:hint="eastAsia" w:ascii="Consolas" w:hAnsi="Consolas" w:eastAsia="Consolas"/>
          <w:color w:val="FF0000"/>
          <w:sz w:val="24"/>
        </w:rPr>
        <w:t xml:space="preserve">&lt;!-- </w:t>
      </w:r>
      <w:r>
        <w:rPr>
          <w:rFonts w:hint="eastAsia" w:ascii="Consolas" w:hAnsi="Consolas"/>
          <w:color w:val="FF0000"/>
          <w:sz w:val="24"/>
        </w:rPr>
        <w:t>注释</w:t>
      </w:r>
    </w:p>
    <w:p>
      <w:pPr>
        <w:autoSpaceDE w:val="0"/>
        <w:autoSpaceDN w:val="0"/>
        <w:ind w:left="840" w:firstLine="420"/>
        <w:rPr>
          <w:rFonts w:ascii="Consolas" w:hAnsi="Consolas"/>
          <w:color w:val="FF0000"/>
          <w:sz w:val="24"/>
        </w:rPr>
      </w:pPr>
      <w:r>
        <w:rPr>
          <w:rFonts w:hint="eastAsia" w:ascii="Consolas" w:hAnsi="Consolas" w:eastAsia="Consolas"/>
          <w:color w:val="FF0000"/>
          <w:sz w:val="24"/>
        </w:rPr>
        <w:t xml:space="preserve">&lt;!-- </w:t>
      </w:r>
      <w:r>
        <w:rPr>
          <w:rFonts w:hint="eastAsia" w:ascii="Consolas" w:hAnsi="Consolas"/>
          <w:color w:val="FF0000"/>
          <w:sz w:val="24"/>
        </w:rPr>
        <w:t xml:space="preserve">注释 </w:t>
      </w:r>
      <w:r>
        <w:rPr>
          <w:rFonts w:hint="eastAsia" w:ascii="Consolas" w:hAnsi="Consolas" w:eastAsia="Consolas"/>
          <w:color w:val="FF0000"/>
          <w:sz w:val="24"/>
        </w:rPr>
        <w:t>--&gt;</w:t>
      </w:r>
      <w:r>
        <w:rPr>
          <w:rFonts w:hint="eastAsia" w:ascii="Consolas" w:hAnsi="Consolas"/>
          <w:color w:val="FF0000"/>
          <w:sz w:val="24"/>
        </w:rPr>
        <w:t xml:space="preserve"> </w:t>
      </w:r>
    </w:p>
    <w:p>
      <w:pPr>
        <w:autoSpaceDE w:val="0"/>
        <w:autoSpaceDN w:val="0"/>
        <w:ind w:left="840" w:firstLine="420"/>
        <w:rPr>
          <w:rFonts w:ascii="Consolas" w:hAnsi="Consolas"/>
          <w:color w:val="FF0000"/>
          <w:sz w:val="24"/>
        </w:rPr>
      </w:pPr>
      <w:r>
        <w:rPr>
          <w:rFonts w:hint="eastAsia" w:ascii="Consolas" w:hAnsi="Consolas"/>
          <w:color w:val="FF0000"/>
          <w:sz w:val="24"/>
        </w:rPr>
        <w:t>注释嵌套是错误的</w:t>
      </w:r>
    </w:p>
    <w:p>
      <w:pPr>
        <w:ind w:firstLine="420"/>
      </w:pPr>
      <w:r>
        <w:rPr>
          <w:rFonts w:hint="eastAsia" w:ascii="Consolas" w:hAnsi="Consolas"/>
          <w:color w:val="FF0000"/>
          <w:sz w:val="24"/>
        </w:rPr>
        <w:t xml:space="preserve"> </w:t>
      </w:r>
      <w:r>
        <w:rPr>
          <w:rFonts w:hint="eastAsia" w:ascii="Consolas" w:hAnsi="Consolas" w:eastAsia="Consolas"/>
          <w:color w:val="FF0000"/>
          <w:sz w:val="24"/>
        </w:rPr>
        <w:t>--&gt;</w:t>
      </w:r>
      <w:r>
        <w:rPr>
          <w:rFonts w:hint="eastAsia" w:ascii="Consolas" w:hAnsi="Consolas"/>
          <w:color w:val="FF0000"/>
          <w:sz w:val="24"/>
        </w:rPr>
        <w:t xml:space="preserve"> </w:t>
      </w:r>
    </w:p>
    <w:p>
      <w:pPr>
        <w:pStyle w:val="3"/>
      </w:pPr>
      <w:r>
        <w:rPr>
          <w:rFonts w:hint="eastAsia"/>
        </w:rPr>
        <w:t>6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HTML的编码问题</w:t>
      </w:r>
    </w:p>
    <w:p>
      <w:pPr>
        <w:ind w:firstLine="0" w:firstLineChars="0"/>
      </w:pPr>
      <w:r>
        <w:rPr>
          <w:rFonts w:hint="eastAsia"/>
        </w:rPr>
        <w:t xml:space="preserve">常见的编码格式有： 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5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3095" w:type="dxa"/>
          </w:tcPr>
          <w:p>
            <w:r>
              <w:rPr>
                <w:rFonts w:hint="eastAsia"/>
                <w:color w:val="FF0000"/>
              </w:rPr>
              <w:t>UTF-8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国际通用编码字符集，UNICODE的灵活版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t>GBK/GB2312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中文编码字符集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rPr>
                <w:rFonts w:hint="eastAsia"/>
              </w:rPr>
              <w:t>BIG5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中文繁体字符集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rPr>
                <w:rFonts w:hint="eastAsia"/>
              </w:rPr>
              <w:t>iso8859-1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西方欧洲语言字符集，通常叫做Latin-1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</w:tcPr>
          <w:p>
            <w:r>
              <w:rPr>
                <w:rFonts w:hint="eastAsia"/>
              </w:rPr>
              <w:t>UNICODE</w:t>
            </w:r>
          </w:p>
        </w:tc>
        <w:tc>
          <w:tcPr>
            <w:tcW w:w="5427" w:type="dxa"/>
          </w:tcPr>
          <w:p>
            <w:r>
              <w:rPr>
                <w:rFonts w:hint="eastAsia"/>
              </w:rPr>
              <w:t>大字符集，包含了地球上所有语言的编码</w:t>
            </w:r>
          </w:p>
        </w:tc>
      </w:tr>
    </w:tbl>
    <w:p>
      <w:pPr>
        <w:ind w:firstLine="420"/>
      </w:pPr>
    </w:p>
    <w:p>
      <w:pPr>
        <w:ind w:firstLine="420"/>
        <w:rPr>
          <w:b/>
          <w:bCs/>
          <w:color w:val="FF0000"/>
        </w:rPr>
      </w:pPr>
      <w:r>
        <w:rPr>
          <w:rFonts w:hint="eastAsia"/>
        </w:rPr>
        <w:t>HTML的编码声明为：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>&lt;meta charset="utf-8"/&gt;</w:t>
      </w:r>
    </w:p>
    <w:p>
      <w:pPr>
        <w:ind w:firstLine="420"/>
      </w:pPr>
    </w:p>
    <w:p>
      <w:pPr>
        <w:ind w:firstLine="420" w:firstLineChars="200"/>
      </w:pPr>
      <w:r>
        <w:rPr>
          <w:rFonts w:hint="eastAsia"/>
        </w:rPr>
        <w:t>文件编码是指HTML文件保存到硬盘中的编码格式，一般在保存的时候设置，常见的开发工具都可在编辑的时候设置。</w:t>
      </w:r>
    </w:p>
    <w:p>
      <w:pPr>
        <w:ind w:firstLine="420"/>
        <w:rPr>
          <w:rFonts w:ascii="Consolas" w:hAnsi="Consolas"/>
          <w:sz w:val="24"/>
        </w:rPr>
      </w:pPr>
    </w:p>
    <w:p>
      <w:pPr>
        <w:ind w:firstLine="420"/>
        <w:rPr>
          <w:rFonts w:ascii="Consolas" w:hAnsi="Consolas"/>
          <w:sz w:val="24"/>
        </w:rPr>
      </w:pPr>
      <w:r>
        <w:rPr>
          <w:rFonts w:hint="eastAsia" w:ascii="Consolas" w:hAnsi="Consolas"/>
          <w:sz w:val="24"/>
        </w:rPr>
        <w:t>注意：</w:t>
      </w:r>
      <w:r>
        <w:rPr>
          <w:rFonts w:hint="eastAsia" w:ascii="Consolas" w:hAnsi="Consolas"/>
          <w:b/>
          <w:bCs/>
          <w:color w:val="FF0000"/>
          <w:sz w:val="24"/>
        </w:rPr>
        <w:t>2个地方必须保持一致</w:t>
      </w:r>
      <w:r>
        <w:rPr>
          <w:rFonts w:hint="eastAsia" w:ascii="Consolas" w:hAnsi="Consolas"/>
          <w:sz w:val="24"/>
        </w:rPr>
        <w:t>（文件编码+HTML编码声明）</w:t>
      </w:r>
    </w:p>
    <w:p>
      <w:pPr>
        <w:pStyle w:val="3"/>
      </w:pPr>
      <w:r>
        <w:rPr>
          <w:rFonts w:hint="eastAsia"/>
        </w:rPr>
        <w:t>7</w:t>
      </w:r>
      <w:r>
        <w:rPr>
          <w:rFonts w:hint="eastAsia"/>
          <w:lang w:eastAsia="zh-CN"/>
        </w:rPr>
        <w:t>、</w:t>
      </w:r>
      <w:r>
        <w:rPr>
          <w:rFonts w:hint="eastAsia"/>
        </w:rPr>
        <w:t>HTML的规范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BEBEBE" w:themeFill="background1" w:themeFillShade="BF"/>
          </w:tcPr>
          <w:p>
            <w:r>
              <w:t xml:space="preserve">1) </w:t>
            </w:r>
            <w:r>
              <w:rPr>
                <w:rFonts w:hint="eastAsia"/>
              </w:rPr>
              <w:t>HTML标签是由尖括号包围的标签，比如</w:t>
            </w:r>
            <w:r>
              <w:t xml:space="preserve"> </w:t>
            </w:r>
            <w:r>
              <w:rPr>
                <w:rFonts w:hint="eastAsia"/>
              </w:rPr>
              <w:t>&lt;html&gt;</w:t>
            </w:r>
          </w:p>
          <w:p>
            <w:r>
              <w:t xml:space="preserve">2) </w:t>
            </w:r>
            <w:r>
              <w:rPr>
                <w:rFonts w:hint="eastAsia"/>
              </w:rPr>
              <w:t>HTML标签</w:t>
            </w:r>
            <w:r>
              <w:rPr>
                <w:rFonts w:hint="eastAsia"/>
                <w:color w:val="FF0000"/>
              </w:rPr>
              <w:t>通常是成对出现的</w:t>
            </w:r>
            <w:r>
              <w:rPr>
                <w:rFonts w:hint="eastAsia"/>
              </w:rPr>
              <w:t>，比如&lt;b&gt;和&lt;/b&gt;</w:t>
            </w:r>
          </w:p>
          <w:p>
            <w:r>
              <w:rPr>
                <w:rFonts w:hint="eastAsia"/>
              </w:rPr>
              <w:t>　　标签对中的第一个标签是开始标签，第二个标签是结束标签</w:t>
            </w:r>
          </w:p>
          <w:p>
            <w:r>
              <w:rPr>
                <w:rFonts w:hint="eastAsia"/>
              </w:rPr>
              <w:t>　　开始和结束标签也被称为开放标签和闭合标签</w:t>
            </w:r>
          </w:p>
          <w:p>
            <w:r>
              <w:t xml:space="preserve">3) </w:t>
            </w:r>
            <w:r>
              <w:rPr>
                <w:rFonts w:hint="eastAsia"/>
              </w:rPr>
              <w:t>HTML不区别大小写(</w:t>
            </w:r>
            <w:r>
              <w:rPr>
                <w:rFonts w:hint="eastAsia"/>
                <w:b/>
                <w:bCs/>
                <w:color w:val="0000FF"/>
              </w:rPr>
              <w:t>我们建议使用小写)</w:t>
            </w:r>
          </w:p>
          <w:p>
            <w:r>
              <w:t xml:space="preserve">4) </w:t>
            </w:r>
            <w:r>
              <w:rPr>
                <w:rFonts w:hint="eastAsia"/>
              </w:rPr>
              <w:t>HTML 可以嵌套，但是</w:t>
            </w:r>
            <w:r>
              <w:rPr>
                <w:rFonts w:hint="eastAsia"/>
                <w:color w:val="FF0000"/>
              </w:rPr>
              <w:t>不允许交叉嵌套</w:t>
            </w:r>
          </w:p>
        </w:tc>
      </w:tr>
    </w:tbl>
    <w:p>
      <w:pPr>
        <w:keepNext/>
        <w:keepLines/>
        <w:snapToGrid w:val="0"/>
        <w:spacing w:before="312" w:beforeLines="100" w:after="312" w:afterLines="1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912110" cy="1793240"/>
            <wp:effectExtent l="0" t="0" r="2540" b="16510"/>
            <wp:docPr id="3" name="图片 3" descr="dt9ru9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t9ru9b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9" b="1603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numPr>
          <w:ilvl w:val="1"/>
          <w:numId w:val="0"/>
        </w:numPr>
        <w:tabs>
          <w:tab w:val="clear" w:pos="567"/>
        </w:tabs>
        <w:ind w:leftChars="0" w:right="210" w:rightChars="100"/>
        <w:rPr>
          <w:rFonts w:hint="eastAsia"/>
        </w:rPr>
      </w:pPr>
      <w:r>
        <w:rPr>
          <w:rFonts w:hint="eastAsia"/>
          <w:lang w:val="en-US" w:eastAsia="zh-CN"/>
        </w:rPr>
        <w:t>8、HTML5文档结构（</w:t>
      </w:r>
      <w:r>
        <w:rPr>
          <w:rFonts w:hint="eastAsia"/>
          <w:color w:val="FF0000"/>
          <w:lang w:val="en-US" w:eastAsia="zh-CN"/>
        </w:rPr>
        <w:t>扩展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HTML5简化了HTML文档结构的复杂性</w:t>
      </w:r>
      <w:r>
        <w:rPr>
          <w:rFonts w:hint="eastAsia"/>
          <w:lang w:val="en-US" w:eastAsia="zh-CN"/>
        </w:rPr>
        <w:t>，让HTML的文档结构更加简洁。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HTML4文档结构：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4.01//EN"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"http://www.w3.org/TR/html4/strict.dtd"&gt;   &lt;!-- 文档声明，复杂无法记忆 --&gt;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xmlns="http://www.w3.org/1999/xhtml" lang="en"&gt;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&lt;head&gt;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http-equiv="Content-Type" content="text/html; charset=utf-8" /&gt; &lt;!-- 文档编码 --&gt;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&lt;title&gt;文档标题&lt;/title&gt;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&lt;/head&gt;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&lt;body&gt;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内容。。。。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&lt;/body&gt;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HTML5文档结构： 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html&gt;（文档声明 声明为HTML5文档）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lang=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en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charset="UTF-8"&gt;(声明编码格式为国际编码格式)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&lt;title&gt;文档标题&lt;/title&gt;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文档内容......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Style w:val="4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&lt;/html&gt; </w:t>
      </w:r>
    </w:p>
    <w:p>
      <w:pPr>
        <w:keepNext/>
        <w:keepLines/>
        <w:snapToGrid w:val="0"/>
        <w:spacing w:before="312" w:beforeLines="100" w:after="312" w:afterLines="100"/>
        <w:rPr>
          <w:rFonts w:hint="eastAsia" w:eastAsia="宋体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HTML基本标签（掌握）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CCC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6E6E6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本章的学习知识内容：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9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基础标签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9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文本标签，布局标签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9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特殊符号</w:t>
            </w:r>
          </w:p>
        </w:tc>
      </w:tr>
    </w:tbl>
    <w:p>
      <w:pPr>
        <w:pStyle w:val="3"/>
      </w:pPr>
      <w:r>
        <w:rPr>
          <w:rFonts w:hint="eastAsia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</w:rPr>
        <w:t>基础标签</w:t>
      </w:r>
    </w:p>
    <w:p>
      <w:pPr>
        <w:pStyle w:val="5"/>
      </w:pPr>
      <w:r>
        <w:rPr>
          <w:rFonts w:hint="eastAsia"/>
        </w:rPr>
        <w:t xml:space="preserve">1.1 </w:t>
      </w:r>
      <w:r>
        <w:t>hn</w:t>
      </w:r>
      <w:r>
        <w:rPr>
          <w:rFonts w:hint="eastAsia"/>
        </w:rPr>
        <w:t>标签</w:t>
      </w:r>
    </w:p>
    <w:p>
      <w:r>
        <w:t>hn</w:t>
      </w:r>
      <w:r>
        <w:rPr>
          <w:rFonts w:hint="eastAsia"/>
        </w:rPr>
        <w:t>标签不是一个标签，而是一组标签的缩写：</w:t>
      </w:r>
      <w:r>
        <w:t>h1  h2  h3  h4  h5  h6</w:t>
      </w:r>
    </w:p>
    <w:p/>
    <w:p>
      <w:pPr>
        <w:rPr>
          <w:b/>
          <w:bCs/>
        </w:rPr>
      </w:pPr>
      <w:r>
        <w:rPr>
          <w:b/>
          <w:bCs/>
        </w:rPr>
        <w:t>定义和用法</w:t>
      </w:r>
    </w:p>
    <w:p>
      <w:r>
        <w:rPr>
          <w:color w:val="FF0000"/>
        </w:rPr>
        <w:t>&lt;h1&gt; - &lt;h6&gt; 标签可定义标题。</w:t>
      </w:r>
      <w:r>
        <w:t>&lt;h1&gt; 定义最大的标题。&lt;h6&gt; 定义最小的标题。</w:t>
      </w:r>
    </w:p>
    <w:p/>
    <w:p>
      <w:pPr>
        <w:ind w:firstLine="420" w:firstLineChars="0"/>
      </w:pPr>
      <w:r>
        <w:t>由于 h 元素拥有确切的语义，因此请您慎重地选择恰当的标签层级来构建文档的结构。因此，请不要利用标题标签来改变同一行中的字体大小。相反，我们应当使用层叠样式表定义来达到漂亮的显示效果。</w:t>
      </w:r>
    </w:p>
    <w:p/>
    <w:p>
      <w:r>
        <w:rPr>
          <w:rFonts w:hint="eastAsia"/>
        </w:rPr>
        <w:t>例子：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&lt;h1&gt;这是标题 1&lt;/h1&gt;</w:t>
            </w:r>
          </w:p>
          <w:p>
            <w:r>
              <w:rPr>
                <w:rFonts w:hint="eastAsia"/>
              </w:rPr>
              <w:t>&lt;h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&gt;这是标题 2&lt;/h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&gt;</w:t>
            </w:r>
          </w:p>
          <w:p>
            <w:r>
              <w:rPr>
                <w:rFonts w:hint="eastAsia"/>
              </w:rPr>
              <w:t>&lt;h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&gt;这是标题 3&lt;/h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&gt;</w:t>
            </w:r>
          </w:p>
          <w:p>
            <w:r>
              <w:rPr>
                <w:rFonts w:hint="eastAsia"/>
              </w:rPr>
              <w:t>&lt;h4&gt;这是标题 4&lt;/h4&gt;</w:t>
            </w:r>
          </w:p>
          <w:p>
            <w:r>
              <w:rPr>
                <w:rFonts w:hint="eastAsia"/>
              </w:rPr>
              <w:t>&lt;h5&gt;这是标题 5&lt;/h5&gt;</w:t>
            </w:r>
          </w:p>
          <w:p>
            <w:r>
              <w:rPr>
                <w:rFonts w:hint="eastAsia"/>
              </w:rPr>
              <w:t>&lt;h6&gt;这是标题 6&lt;/h6&gt;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54555" cy="1847850"/>
            <wp:effectExtent l="0" t="0" r="1714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  <w:lang w:val="en-US" w:eastAsia="zh-CN"/>
        </w:rPr>
        <w:t>1.</w:t>
      </w:r>
      <w:r>
        <w:t>2</w:t>
      </w:r>
      <w:r>
        <w:rPr>
          <w:rFonts w:hint="eastAsia"/>
          <w:lang w:val="en-US" w:eastAsia="zh-CN"/>
        </w:rPr>
        <w:t xml:space="preserve"> </w:t>
      </w:r>
      <w:r>
        <w:t>p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b/>
          <w:bCs/>
        </w:rPr>
        <w:t>定义和用法</w:t>
      </w:r>
    </w:p>
    <w:p>
      <w:r>
        <w:rPr>
          <w:color w:val="FF0000"/>
        </w:rPr>
        <w:t>&lt;p&gt; 标签定义段落。</w:t>
      </w:r>
    </w:p>
    <w:p/>
    <w:p>
      <w:r>
        <w:t>p 元素会自动在其前后创建一些空白</w:t>
      </w:r>
      <w:r>
        <w:rPr>
          <w:rFonts w:hint="eastAsia"/>
        </w:rPr>
        <w:t>（段间距）</w:t>
      </w:r>
      <w:r>
        <w:t>。浏览器会自动添加这些空间，您也可以在样式表中规定。</w:t>
      </w:r>
    </w:p>
    <w:p/>
    <w:p>
      <w:r>
        <w:t>实例</w:t>
      </w:r>
    </w:p>
    <w:p>
      <w:r>
        <w:t>以下代码标记了一个段落：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&lt;p&gt;p 元素会自动在其前后创建一些空白。浏览器会自动添加这些空间，您也可以在样式表中规定。&lt;/p&gt;</w:t>
            </w:r>
          </w:p>
        </w:tc>
      </w:tr>
    </w:tbl>
    <w:p>
      <w:pPr>
        <w:pStyle w:val="5"/>
      </w:pPr>
      <w:r>
        <w:t>1.3 br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b/>
          <w:bCs/>
        </w:rPr>
        <w:t>定义和用法</w:t>
      </w:r>
    </w:p>
    <w:p>
      <w:r>
        <w:rPr>
          <w:color w:val="FF0000"/>
        </w:rPr>
        <w:t>&lt;br&gt; 可插入一个简单的换行符。</w:t>
      </w:r>
    </w:p>
    <w:p/>
    <w:p>
      <w:pPr>
        <w:ind w:firstLine="420" w:firstLineChars="0"/>
      </w:pPr>
      <w:r>
        <w:t>&lt;br&gt; 标签是</w:t>
      </w:r>
      <w:r>
        <w:rPr>
          <w:rFonts w:hint="eastAsia"/>
        </w:rPr>
        <w:t>单</w:t>
      </w:r>
      <w:r>
        <w:t>标签（意味着它没有结束标签，因此这是错误的：&lt;br&gt;&lt;/br&gt;）。在 XHTML 中</w:t>
      </w:r>
      <w:r>
        <w:rPr>
          <w:rFonts w:hint="eastAsia"/>
        </w:rPr>
        <w:t>规定单标签也需要结束</w:t>
      </w:r>
      <w:r>
        <w:t>，把结束标签放在开始标签中，也就是 &lt;br /&gt;。</w:t>
      </w:r>
    </w:p>
    <w:p/>
    <w:p>
      <w:pPr>
        <w:rPr>
          <w:rFonts w:hint="eastAsia"/>
          <w:lang w:val="en-US" w:eastAsia="zh-CN"/>
        </w:rPr>
      </w:pPr>
      <w:r>
        <w:t>注意</w:t>
      </w:r>
      <w:r>
        <w:rPr>
          <w:rFonts w:hint="eastAsia"/>
          <w:lang w:val="en-US" w:eastAsia="zh-CN"/>
        </w:rPr>
        <w:t>:</w:t>
      </w:r>
    </w:p>
    <w:p>
      <w:pPr>
        <w:ind w:firstLine="420" w:firstLineChars="0"/>
      </w:pPr>
      <w:r>
        <w:t>&lt;br&gt; 标签只是简单地开始新的一行，而当浏览器遇到 &lt;p&gt; 标签时，通常会在相邻的段落之间插入一些垂直的间距。</w:t>
      </w:r>
      <w:r>
        <w:rPr>
          <w:rFonts w:hint="eastAsia"/>
        </w:rPr>
        <w:t>而br 则不会。</w:t>
      </w:r>
    </w:p>
    <w:p>
      <w:pPr>
        <w:pStyle w:val="5"/>
      </w:pPr>
      <w:r>
        <w:t>1.4 hr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  <w:color w:val="FF0000"/>
        </w:rPr>
        <w:t>&lt;hr&gt; 标签在 HTML 页面中创建一条水平线。</w:t>
      </w:r>
    </w:p>
    <w:p/>
    <w:p>
      <w:pPr>
        <w:ind w:firstLine="420" w:firstLineChars="0"/>
      </w:pPr>
      <w:r>
        <w:rPr>
          <w:rFonts w:hint="eastAsia"/>
        </w:rPr>
        <w:t>水平分隔线（horizontal rule）可以在视觉上将文档分隔成各个部分。</w:t>
      </w:r>
    </w:p>
    <w:p/>
    <w:p>
      <w:r>
        <w:rPr>
          <w:rFonts w:hint="eastAsia"/>
        </w:rPr>
        <w:t>实例</w:t>
      </w:r>
    </w:p>
    <w:p>
      <w:r>
        <w:rPr>
          <w:rFonts w:hint="eastAsia"/>
        </w:rPr>
        <w:t>被水平线分隔的标题和段落：</w:t>
      </w: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&lt;h1&gt;This is header 1&lt;/h1&gt;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&lt;hr /&gt;</w:t>
            </w:r>
          </w:p>
          <w:p>
            <w:r>
              <w:rPr>
                <w:rFonts w:hint="eastAsia"/>
              </w:rPr>
              <w:t>&lt;p&gt;This is some text&lt;/p&gt;</w:t>
            </w:r>
          </w:p>
        </w:tc>
      </w:tr>
    </w:tbl>
    <w:p>
      <w:pPr>
        <w:pStyle w:val="3"/>
      </w:pPr>
      <w:r>
        <w:rPr>
          <w:rFonts w:hint="eastAsia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>文本标签</w:t>
      </w:r>
    </w:p>
    <w:p>
      <w:pPr>
        <w:pStyle w:val="5"/>
      </w:pPr>
      <w:r>
        <w:rPr>
          <w:rFonts w:hint="eastAsia"/>
        </w:rPr>
        <w:t xml:space="preserve">2.1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b标签和 strong标签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pPr>
        <w:rPr>
          <w:color w:val="FF0000"/>
        </w:rPr>
      </w:pPr>
      <w:r>
        <w:rPr>
          <w:rFonts w:hint="eastAsia"/>
          <w:color w:val="FF0000"/>
        </w:rPr>
        <w:t>&lt;b&gt; &lt;strong&gt; 标签呈现粗体文本效果。</w:t>
      </w:r>
    </w:p>
    <w:p/>
    <w:p>
      <w:pPr>
        <w:ind w:firstLine="420" w:firstLineChars="0"/>
      </w:pPr>
      <w:r>
        <w:rPr>
          <w:rFonts w:hint="eastAsia"/>
        </w:rPr>
        <w:t>&lt;b&gt; 标签是基于内容的样式标签 &lt;strong&gt; 的物理版本，但它没有后者的扩展意义。</w:t>
      </w:r>
    </w:p>
    <w:p/>
    <w:p>
      <w:pPr>
        <w:ind w:firstLine="420" w:firstLineChars="0"/>
      </w:pPr>
      <w:r>
        <w:rPr>
          <w:rFonts w:hint="eastAsia"/>
        </w:rPr>
        <w:t>&lt;b&gt; 标签明确地将包括在它和其结束标签之间的字符或者文本变成</w:t>
      </w:r>
      <w:r>
        <w:rPr>
          <w:rFonts w:hint="eastAsia"/>
          <w:color w:val="FF0000"/>
        </w:rPr>
        <w:t>粗体</w:t>
      </w:r>
      <w:r>
        <w:rPr>
          <w:rFonts w:hint="eastAsia"/>
        </w:rPr>
        <w:t>。如果某种加粗的字体不可用，浏览器将使用一些其他的表现方法，例如反相显示或者加下划线等。</w:t>
      </w:r>
    </w:p>
    <w:p>
      <w:r>
        <w:rPr>
          <w:rFonts w:hint="eastAsia"/>
          <w:color w:val="FF0000"/>
        </w:rPr>
        <w:t>注意： HTML5中建议使用</w:t>
      </w:r>
      <w:r>
        <w:rPr>
          <w:color w:val="FF0000"/>
        </w:rPr>
        <w:t xml:space="preserve"> &lt;strong&gt;</w:t>
      </w:r>
      <w:r>
        <w:rPr>
          <w:rFonts w:hint="eastAsia"/>
          <w:color w:val="FF0000"/>
        </w:rPr>
        <w:t xml:space="preserve"> 而不使用</w:t>
      </w:r>
      <w:r>
        <w:rPr>
          <w:color w:val="FF0000"/>
        </w:rPr>
        <w:t xml:space="preserve"> &lt;b&gt;</w:t>
      </w:r>
    </w:p>
    <w:p>
      <w:pPr>
        <w:pStyle w:val="5"/>
      </w:pPr>
      <w:r>
        <w:rPr>
          <w:rFonts w:hint="eastAsia"/>
        </w:rPr>
        <w:t xml:space="preserve">2.2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i标签和 em 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pPr>
        <w:ind w:firstLine="420" w:firstLineChars="0"/>
      </w:pPr>
      <w:r>
        <w:rPr>
          <w:color w:val="FF0000"/>
        </w:rPr>
        <w:t xml:space="preserve">&lt;i&gt; </w:t>
      </w:r>
      <w:r>
        <w:rPr>
          <w:rFonts w:hint="eastAsia"/>
          <w:color w:val="FF0000"/>
        </w:rPr>
        <w:t xml:space="preserve">&lt;em&gt; </w:t>
      </w:r>
      <w:r>
        <w:rPr>
          <w:rFonts w:hint="eastAsia"/>
        </w:rPr>
        <w:t>标签告诉浏览器把其中的文本表示为强调的内容。对于所有浏览器来说，这意味着要把这段</w:t>
      </w:r>
      <w:r>
        <w:rPr>
          <w:rFonts w:hint="eastAsia"/>
          <w:color w:val="FF0000"/>
        </w:rPr>
        <w:t>文字用斜体来显示</w:t>
      </w:r>
      <w:r>
        <w:rPr>
          <w:rFonts w:hint="eastAsia"/>
        </w:rPr>
        <w:t>。</w:t>
      </w:r>
    </w:p>
    <w:p/>
    <w:p>
      <w:pPr>
        <w:ind w:firstLine="420" w:firstLineChars="0"/>
      </w:pPr>
      <w:r>
        <w:rPr>
          <w:rFonts w:hint="eastAsia"/>
        </w:rPr>
        <w:t>在文本中加入强调也需要有技巧。如果强调太多，有些重要的短语就会被漏掉；如果强调太少，就无法真正突出重要的部分。这与调味品一样，最好还是不要滥用强调。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 HTML5中建议使用</w:t>
      </w:r>
      <w:r>
        <w:rPr>
          <w:color w:val="FF0000"/>
        </w:rPr>
        <w:t xml:space="preserve"> &lt;em&gt;</w:t>
      </w:r>
      <w:r>
        <w:rPr>
          <w:rFonts w:hint="eastAsia"/>
          <w:color w:val="FF0000"/>
        </w:rPr>
        <w:t xml:space="preserve"> 而不使用</w:t>
      </w:r>
      <w:r>
        <w:rPr>
          <w:color w:val="FF0000"/>
        </w:rPr>
        <w:t xml:space="preserve"> &lt;i&gt;</w:t>
      </w:r>
    </w:p>
    <w:p>
      <w:pPr>
        <w:pStyle w:val="5"/>
      </w:pPr>
      <w:r>
        <w:t xml:space="preserve">2.3 </w:t>
      </w:r>
      <w:r>
        <w:rPr>
          <w:rFonts w:hint="eastAsia"/>
          <w:lang w:val="en-US" w:eastAsia="zh-CN"/>
        </w:rPr>
        <w:t xml:space="preserve"> </w:t>
      </w:r>
      <w:r>
        <w:t>small</w:t>
      </w:r>
      <w:r>
        <w:rPr>
          <w:rFonts w:hint="eastAsia"/>
        </w:rPr>
        <w:t>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  <w:color w:val="FF0000"/>
        </w:rPr>
        <w:t>&lt;small&gt; 标签呈现小号字体效果。</w:t>
      </w:r>
    </w:p>
    <w:p/>
    <w:p>
      <w:pPr>
        <w:ind w:firstLine="420" w:firstLineChars="0"/>
      </w:pPr>
      <w:r>
        <w:rPr>
          <w:rFonts w:hint="eastAsia"/>
        </w:rPr>
        <w:t>&lt;small&gt; 标签和它所对应的 &lt;big&gt; 标签一样，但它是缩小字体而不是放大。如果被包围的字体已经是字体模型所支持的最小字号，那么 &lt;small&gt; 标签将不起任何作用。</w:t>
      </w:r>
    </w:p>
    <w:p/>
    <w:p>
      <w:pPr>
        <w:ind w:firstLine="420" w:firstLineChars="0"/>
      </w:pPr>
      <w:r>
        <w:rPr>
          <w:rFonts w:hint="eastAsia"/>
        </w:rPr>
        <w:t>与 &lt;big&gt; 标签类似，&lt;small&gt; 标签也可以嵌套，从而连续地把文字缩小。每个 &lt;small&gt; 标签都把文本的字体变小一号，直到达到下限的一号字。</w:t>
      </w:r>
    </w:p>
    <w:p>
      <w:pPr>
        <w:pStyle w:val="5"/>
      </w:pPr>
      <w:r>
        <w:rPr>
          <w:rFonts w:hint="eastAsia"/>
        </w:rPr>
        <w:t xml:space="preserve">2.4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big标签</w:t>
      </w:r>
    </w:p>
    <w:p>
      <w:pPr>
        <w:rPr>
          <w:color w:val="FF0000"/>
        </w:rPr>
      </w:pPr>
      <w:r>
        <w:rPr>
          <w:rFonts w:hint="eastAsia"/>
          <w:color w:val="FF0000"/>
        </w:rPr>
        <w:t>&lt;big&gt; 标签呈现大号字体效果。</w:t>
      </w:r>
    </w:p>
    <w:p>
      <w:pPr>
        <w:pStyle w:val="5"/>
      </w:pPr>
      <w:r>
        <w:rPr>
          <w:rFonts w:hint="eastAsia"/>
        </w:rPr>
        <w:t xml:space="preserve">2.5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pre标签</w:t>
      </w:r>
    </w:p>
    <w:p>
      <w:pPr>
        <w:ind w:firstLine="420" w:firstLineChars="0"/>
      </w:pPr>
      <w:r>
        <w:rPr>
          <w:rFonts w:hint="eastAsia"/>
        </w:rPr>
        <w:t xml:space="preserve">pre </w:t>
      </w:r>
      <w:bookmarkStart w:id="15" w:name="OLE_LINK11"/>
      <w:r>
        <w:rPr>
          <w:rFonts w:hint="eastAsia"/>
        </w:rPr>
        <w:t>元素</w:t>
      </w:r>
      <w:bookmarkStart w:id="16" w:name="OLE_LINK26"/>
      <w:r>
        <w:rPr>
          <w:rFonts w:hint="eastAsia"/>
        </w:rPr>
        <w:t>可定义</w:t>
      </w:r>
      <w:r>
        <w:rPr>
          <w:rFonts w:hint="eastAsia"/>
          <w:color w:val="FF0000"/>
        </w:rPr>
        <w:t>预格式化</w:t>
      </w:r>
      <w:r>
        <w:rPr>
          <w:rFonts w:hint="eastAsia"/>
        </w:rPr>
        <w:t>的文本</w:t>
      </w:r>
      <w:bookmarkEnd w:id="16"/>
      <w:r>
        <w:rPr>
          <w:rFonts w:hint="eastAsia"/>
        </w:rPr>
        <w:t>。被包围在 pre 元素中的文本通常会保留空格和换行符。而文本也会呈现为等宽字体。</w:t>
      </w:r>
    </w:p>
    <w:p/>
    <w:p>
      <w:r>
        <w:rPr>
          <w:rFonts w:hint="eastAsia"/>
        </w:rPr>
        <w:t>&lt;pre&gt; 标签的一个常见应用就是用来表示计算机的源代码。</w:t>
      </w:r>
      <w:bookmarkEnd w:id="15"/>
    </w:p>
    <w:p>
      <w:pPr>
        <w:pStyle w:val="5"/>
      </w:pPr>
      <w:r>
        <w:rPr>
          <w:rFonts w:hint="eastAsia"/>
        </w:rPr>
        <w:t xml:space="preserve">2.6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u标签（了解）</w:t>
      </w:r>
    </w:p>
    <w:p>
      <w:r>
        <w:rPr>
          <w:rFonts w:hint="eastAsia"/>
        </w:rPr>
        <w:t>&lt;u&gt; 标签可定义</w:t>
      </w:r>
      <w:r>
        <w:rPr>
          <w:rFonts w:hint="eastAsia"/>
          <w:color w:val="FF0000"/>
        </w:rPr>
        <w:t>下划线文本</w:t>
      </w:r>
      <w:r>
        <w:rPr>
          <w:rFonts w:hint="eastAsia"/>
        </w:rPr>
        <w:t>。</w:t>
      </w:r>
    </w:p>
    <w:p>
      <w:r>
        <w:rPr>
          <w:rFonts w:hint="eastAsia"/>
        </w:rPr>
        <w:t>提示：请尽量避免为文本加下划线 - 用户会把它混淆为一个超链接！</w:t>
      </w:r>
    </w:p>
    <w:p>
      <w:pPr>
        <w:pStyle w:val="5"/>
      </w:pPr>
      <w:r>
        <w:t xml:space="preserve">2.7 </w:t>
      </w:r>
      <w:r>
        <w:rPr>
          <w:rFonts w:hint="eastAsia"/>
          <w:lang w:val="en-US" w:eastAsia="zh-CN"/>
        </w:rPr>
        <w:t xml:space="preserve"> </w:t>
      </w:r>
      <w:r>
        <w:t>del</w:t>
      </w:r>
      <w:r>
        <w:rPr>
          <w:rFonts w:hint="eastAsia"/>
        </w:rPr>
        <w:t>标签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&lt;del&gt; </w:t>
      </w:r>
      <w:bookmarkStart w:id="27" w:name="_GoBack"/>
      <w:bookmarkStart w:id="17" w:name="OLE_LINK27"/>
      <w:r>
        <w:rPr>
          <w:rFonts w:hint="eastAsia"/>
          <w:color w:val="FF0000"/>
        </w:rPr>
        <w:t>定义文档中已被删除的文本</w:t>
      </w:r>
      <w:bookmarkEnd w:id="27"/>
      <w:bookmarkEnd w:id="17"/>
      <w:r>
        <w:rPr>
          <w:rFonts w:hint="eastAsia"/>
          <w:color w:val="FF0000"/>
        </w:rPr>
        <w:t>。</w:t>
      </w:r>
    </w:p>
    <w:p>
      <w:pPr>
        <w:pStyle w:val="5"/>
      </w:pPr>
      <w:r>
        <w:t>2.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sub标签</w:t>
      </w:r>
    </w:p>
    <w:p>
      <w:r>
        <w:rPr>
          <w:rFonts w:hint="eastAsia"/>
        </w:rPr>
        <w:t>&lt;sub&gt; 定义文档中的</w:t>
      </w:r>
      <w:r>
        <w:rPr>
          <w:rFonts w:hint="eastAsia"/>
          <w:b/>
          <w:bCs/>
          <w:color w:val="FF0000"/>
        </w:rPr>
        <w:t>下标</w:t>
      </w:r>
      <w:r>
        <w:rPr>
          <w:rFonts w:hint="eastAsia"/>
        </w:rPr>
        <w:t>文本。</w:t>
      </w:r>
    </w:p>
    <w:p>
      <w:pPr>
        <w:pStyle w:val="5"/>
      </w:pPr>
      <w:r>
        <w:t>2.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sup标签</w:t>
      </w:r>
    </w:p>
    <w:p>
      <w:r>
        <w:rPr>
          <w:rFonts w:hint="eastAsia"/>
        </w:rPr>
        <w:t>&lt;sup&gt; 定义文档中的</w:t>
      </w:r>
      <w:r>
        <w:rPr>
          <w:rFonts w:hint="eastAsia"/>
          <w:b/>
          <w:bCs/>
          <w:color w:val="FF0000"/>
        </w:rPr>
        <w:t>上标</w:t>
      </w:r>
      <w:r>
        <w:rPr>
          <w:rFonts w:hint="eastAsia"/>
        </w:rPr>
        <w:t>文本。</w:t>
      </w:r>
    </w:p>
    <w:p>
      <w:pPr>
        <w:rPr>
          <w:color w:val="FF0000"/>
        </w:rPr>
      </w:pPr>
    </w:p>
    <w:p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布局标签</w:t>
      </w:r>
      <w:r>
        <w:rPr>
          <w:rFonts w:hint="eastAsia"/>
          <w:lang w:eastAsia="zh-CN"/>
        </w:rPr>
        <w:t>（掌握）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什么是布局标签？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布局标签在我们网页中的使用非常的广泛，一般用在盒子模型当中，</w:t>
      </w:r>
      <w:r>
        <w:rPr>
          <w:rFonts w:hint="eastAsia"/>
          <w:lang w:val="en-US" w:eastAsia="zh-CN"/>
        </w:rPr>
        <w:t>做一些结构类的分区，</w:t>
      </w:r>
      <w:r>
        <w:rPr>
          <w:rFonts w:hint="eastAsia"/>
          <w:lang w:eastAsia="zh-CN"/>
        </w:rPr>
        <w:t>比如说：我们源码时代的这个区域，可分为左右结构，也就是说左边一个</w:t>
      </w:r>
      <w:r>
        <w:rPr>
          <w:rFonts w:hint="eastAsia"/>
          <w:lang w:val="en-US" w:eastAsia="zh-CN"/>
        </w:rPr>
        <w:t>div，右边一个div。如图红色区域</w:t>
      </w:r>
      <w:r>
        <w:rPr>
          <w:rFonts w:hint="eastAsia"/>
          <w:lang w:eastAsia="zh-CN"/>
        </w:rPr>
        <w:t>：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6182995" cy="2451735"/>
            <wp:effectExtent l="0" t="0" r="825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pStyle w:val="5"/>
      </w:pPr>
      <w:r>
        <w:rPr>
          <w:rFonts w:hint="eastAsia"/>
        </w:rPr>
        <w:t xml:space="preserve">3.1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span标签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pPr>
        <w:rPr>
          <w:color w:val="FF0000"/>
        </w:rPr>
      </w:pPr>
      <w:r>
        <w:rPr>
          <w:rFonts w:hint="eastAsia"/>
          <w:color w:val="FF0000"/>
        </w:rPr>
        <w:t>&lt;span&gt; 标签</w:t>
      </w:r>
      <w:bookmarkStart w:id="18" w:name="OLE_LINK12"/>
      <w:r>
        <w:rPr>
          <w:rFonts w:hint="eastAsia"/>
          <w:color w:val="FF0000"/>
        </w:rPr>
        <w:t>被用来组合文档中的行内元素</w:t>
      </w:r>
      <w:bookmarkEnd w:id="18"/>
      <w:r>
        <w:rPr>
          <w:rFonts w:hint="eastAsia"/>
          <w:color w:val="FF0000"/>
        </w:rPr>
        <w:t>。</w:t>
      </w:r>
    </w:p>
    <w:p>
      <w:r>
        <w:rPr>
          <w:rFonts w:hint="eastAsia"/>
        </w:rPr>
        <w:t>注释：s</w:t>
      </w:r>
      <w:bookmarkStart w:id="19" w:name="OLE_LINK13"/>
      <w:r>
        <w:rPr>
          <w:rFonts w:hint="eastAsia"/>
        </w:rPr>
        <w:t>pan 没有固定的格式表现。当对它应用样式时，它才会产生视觉上的变化。</w:t>
      </w:r>
      <w:bookmarkEnd w:id="19"/>
    </w:p>
    <w:p>
      <w:pPr>
        <w:pStyle w:val="5"/>
      </w:pPr>
      <w:r>
        <w:rPr>
          <w:rFonts w:hint="eastAsia"/>
        </w:rPr>
        <w:t xml:space="preserve">3.2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div标签（重点中的重点）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</w:rPr>
        <w:t>&lt;div&gt; 可定义文档中的分区或节。</w:t>
      </w:r>
    </w:p>
    <w:p/>
    <w:p>
      <w:r>
        <w:rPr>
          <w:rFonts w:hint="eastAsia"/>
        </w:rPr>
        <w:t>&lt;div&gt; 标签可以把文档分割为独立的、不同的部分。它可以用作严格的组织工具，并且不使用任何格式与其关联。</w:t>
      </w:r>
    </w:p>
    <w:p>
      <w:r>
        <w:rPr>
          <w:rFonts w:hint="eastAsia"/>
        </w:rPr>
        <w:t>如果用 id 或 class 来标记 &lt;div&gt;，那么该标签的作用会变得更加有效。</w:t>
      </w:r>
    </w:p>
    <w:p/>
    <w:p>
      <w:pPr>
        <w:rPr>
          <w:rFonts w:ascii="宋体" w:hAnsi="宋体" w:cs="宋体"/>
          <w:color w:val="FF0000"/>
          <w:sz w:val="28"/>
          <w:szCs w:val="28"/>
        </w:rPr>
      </w:pPr>
      <w:r>
        <w:rPr>
          <w:rFonts w:hint="eastAsia" w:ascii="宋体" w:hAnsi="宋体" w:cs="宋体"/>
          <w:color w:val="FF0000"/>
          <w:sz w:val="28"/>
          <w:szCs w:val="28"/>
        </w:rPr>
        <w:t>注意：</w:t>
      </w:r>
    </w:p>
    <w:p>
      <w:pPr>
        <w:rPr>
          <w:rFonts w:ascii="宋体" w:hAnsi="宋体" w:cs="宋体"/>
          <w:szCs w:val="28"/>
        </w:rPr>
      </w:pPr>
      <w:bookmarkStart w:id="20" w:name="OLE_LINK14"/>
      <w:r>
        <w:rPr>
          <w:rFonts w:hint="eastAsia" w:ascii="宋体" w:hAnsi="宋体" w:cs="宋体"/>
          <w:szCs w:val="28"/>
        </w:rPr>
        <w:t>div span两个标签没有特殊的功能，只是作为一个内容容器，但使用频率很高，主要与CSS配合使用</w:t>
      </w:r>
      <w:bookmarkEnd w:id="20"/>
      <w:r>
        <w:rPr>
          <w:rFonts w:hint="eastAsia" w:ascii="宋体" w:hAnsi="宋体" w:cs="宋体"/>
          <w:szCs w:val="28"/>
        </w:rPr>
        <w:t>。</w:t>
      </w:r>
    </w:p>
    <w:p>
      <w:pPr>
        <w:ind w:firstLine="420"/>
        <w:rPr>
          <w:rFonts w:ascii="宋体" w:hAnsi="宋体" w:cs="宋体"/>
          <w:sz w:val="28"/>
          <w:szCs w:val="28"/>
        </w:rPr>
      </w:pPr>
      <w:bookmarkStart w:id="21" w:name="OLE_LINK15"/>
      <w:r>
        <w:rPr>
          <w:rFonts w:hint="eastAsia" w:ascii="宋体" w:hAnsi="宋体" w:cs="宋体"/>
          <w:sz w:val="28"/>
          <w:szCs w:val="28"/>
        </w:rPr>
        <w:t>Div：</w:t>
      </w:r>
      <w:r>
        <w:rPr>
          <w:rFonts w:hint="eastAsia" w:ascii="宋体" w:hAnsi="宋体" w:cs="宋体"/>
          <w:b/>
          <w:bCs/>
          <w:sz w:val="28"/>
          <w:szCs w:val="28"/>
        </w:rPr>
        <w:t>块标签</w:t>
      </w:r>
      <w:r>
        <w:rPr>
          <w:rFonts w:hint="eastAsia" w:ascii="宋体" w:hAnsi="宋体" w:cs="宋体"/>
          <w:sz w:val="28"/>
          <w:szCs w:val="28"/>
        </w:rPr>
        <w:t>(它会独占一行，</w:t>
      </w:r>
      <w:r>
        <w:rPr>
          <w:rFonts w:hint="eastAsia" w:ascii="宋体" w:hAnsi="宋体" w:cs="宋体"/>
          <w:b/>
          <w:bCs/>
          <w:color w:val="FF0000"/>
          <w:sz w:val="28"/>
          <w:szCs w:val="28"/>
        </w:rPr>
        <w:t>主要用于布局</w:t>
      </w:r>
      <w:r>
        <w:rPr>
          <w:rFonts w:hint="eastAsia" w:ascii="宋体" w:hAnsi="宋体" w:cs="宋体"/>
          <w:sz w:val="28"/>
          <w:szCs w:val="28"/>
        </w:rPr>
        <w:t>)</w:t>
      </w:r>
    </w:p>
    <w:p>
      <w:pPr>
        <w:ind w:firstLine="420" w:firstLineChars="0"/>
        <w:rPr>
          <w:rFonts w:hint="eastAsia"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Span:</w:t>
      </w:r>
      <w:r>
        <w:rPr>
          <w:rFonts w:hint="eastAsia" w:ascii="宋体" w:hAnsi="宋体" w:cs="宋体"/>
          <w:b/>
          <w:bCs/>
          <w:sz w:val="28"/>
          <w:szCs w:val="28"/>
        </w:rPr>
        <w:t>行内标签</w:t>
      </w:r>
      <w:r>
        <w:rPr>
          <w:rFonts w:hint="eastAsia" w:ascii="宋体" w:hAnsi="宋体" w:cs="宋体"/>
          <w:sz w:val="28"/>
          <w:szCs w:val="28"/>
        </w:rPr>
        <w:t>(不会独占一行，用于勾选需要CSS修饰的内容)</w:t>
      </w:r>
    </w:p>
    <w:p>
      <w:pPr>
        <w:rPr>
          <w:rFonts w:hint="eastAsia" w:ascii="宋体" w:hAnsi="宋体" w:cs="宋体"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知识点补充：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8"/>
          <w:szCs w:val="36"/>
        </w:rPr>
        <w:t>块标签与行内标签的区别：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块标签独占一行，宽度默认为100%；</w:t>
      </w:r>
    </w:p>
    <w:p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行内标签</w:t>
      </w:r>
      <w:r>
        <w:rPr>
          <w:rFonts w:hint="eastAsia"/>
          <w:color w:val="0000FF"/>
          <w:sz w:val="28"/>
          <w:szCs w:val="36"/>
        </w:rPr>
        <w:t>多个</w:t>
      </w:r>
      <w:r>
        <w:rPr>
          <w:rFonts w:hint="eastAsia"/>
          <w:sz w:val="28"/>
          <w:szCs w:val="36"/>
        </w:rPr>
        <w:t>并排一行，宽高为内容大小。</w:t>
      </w:r>
    </w:p>
    <w:p>
      <w:pPr>
        <w:ind w:firstLine="420"/>
        <w:rPr>
          <w:rFonts w:ascii="宋体" w:hAnsi="宋体" w:cs="宋体"/>
          <w:sz w:val="28"/>
          <w:szCs w:val="28"/>
        </w:rPr>
      </w:pPr>
    </w:p>
    <w:bookmarkEnd w:id="21"/>
    <w:p>
      <w:pPr>
        <w:pStyle w:val="3"/>
      </w:pPr>
      <w:r>
        <w:rPr>
          <w:rFonts w:hint="eastAsia"/>
        </w:rPr>
        <w:t>4</w:t>
      </w:r>
      <w:r>
        <w:rPr>
          <w:rFonts w:hint="eastAsia"/>
          <w:lang w:eastAsia="zh-CN"/>
        </w:rPr>
        <w:t>、</w:t>
      </w:r>
      <w:r>
        <w:rPr>
          <w:rFonts w:hint="eastAsia"/>
        </w:rPr>
        <w:t>特殊符号</w:t>
      </w:r>
    </w:p>
    <w:p>
      <w:r>
        <w:rPr>
          <w:rFonts w:hint="eastAsia"/>
        </w:rPr>
        <w:t>需求：</w:t>
      </w:r>
    </w:p>
    <w:p>
      <w:r>
        <w:rPr>
          <w:rFonts w:hint="eastAsia"/>
        </w:rPr>
        <w:t xml:space="preserve">   显示需要在网页中输出 “&lt;JavaScript权威指南&gt;”？ 浏览器会把“&lt;&gt;”解析为标记，不会出现我们想要的效果；</w:t>
      </w:r>
    </w:p>
    <w:p/>
    <w:p>
      <w:bookmarkStart w:id="22" w:name="OLE_LINK17"/>
      <w:r>
        <w:t>原因</w:t>
      </w:r>
      <w:bookmarkEnd w:id="22"/>
      <w:r>
        <w:rPr>
          <w:rFonts w:hint="eastAsia"/>
        </w:rPr>
        <w:t>：</w:t>
      </w:r>
      <w:bookmarkStart w:id="23" w:name="OLE_LINK16"/>
      <w:r>
        <w:t>在html中有一些特殊意义的符号，它会被解析为标签，从而不能正常显示</w:t>
      </w:r>
      <w:bookmarkEnd w:id="23"/>
    </w:p>
    <w:p/>
    <w:p>
      <w:r>
        <w:rPr>
          <w:rFonts w:hint="eastAsia"/>
        </w:rPr>
        <w:t>在HTML中有一些</w:t>
      </w:r>
      <w:bookmarkStart w:id="24" w:name="OLE_LINK18"/>
      <w:r>
        <w:rPr>
          <w:rFonts w:hint="eastAsia"/>
        </w:rPr>
        <w:t>特殊意义</w:t>
      </w:r>
      <w:bookmarkEnd w:id="24"/>
      <w:r>
        <w:rPr>
          <w:rFonts w:hint="eastAsia"/>
        </w:rPr>
        <w:t>的东西，使用一个符号来进行表示：</w:t>
      </w:r>
    </w:p>
    <w:p>
      <w:pPr>
        <w:ind w:firstLine="420"/>
        <w:rPr>
          <w:rFonts w:hint="eastAsia" w:ascii="Consolas" w:hAnsi="Consolas"/>
          <w:b/>
          <w:bCs/>
          <w:color w:val="2A00FF"/>
          <w:sz w:val="24"/>
          <w:highlight w:val="white"/>
          <w:lang w:val="en-US" w:eastAsia="zh-CN"/>
        </w:rPr>
      </w:pPr>
    </w:p>
    <w:p>
      <w:pPr>
        <w:ind w:firstLine="420"/>
        <w:rPr>
          <w:rFonts w:hint="eastAsia" w:ascii="Consolas" w:hAnsi="Consolas"/>
          <w:color w:val="2A00FF"/>
          <w:sz w:val="24"/>
          <w:highlight w:val="white"/>
        </w:rPr>
      </w:pPr>
      <w:r>
        <w:rPr>
          <w:rFonts w:hint="eastAsia" w:ascii="Consolas" w:hAnsi="Consolas"/>
          <w:b/>
          <w:bCs/>
          <w:color w:val="2A00FF"/>
          <w:sz w:val="24"/>
          <w:highlight w:val="white"/>
          <w:lang w:val="en-US" w:eastAsia="zh-CN"/>
        </w:rPr>
        <w:t>语法</w:t>
      </w:r>
      <w:r>
        <w:rPr>
          <w:rFonts w:hint="eastAsia" w:ascii="Consolas" w:hAnsi="Consolas"/>
          <w:b/>
          <w:bCs/>
          <w:color w:val="2A00FF"/>
          <w:sz w:val="24"/>
          <w:highlight w:val="white"/>
        </w:rPr>
        <w:t>格式：</w:t>
      </w:r>
    </w:p>
    <w:p>
      <w:pPr>
        <w:ind w:left="840" w:leftChars="0" w:firstLine="420"/>
        <w:rPr>
          <w:rFonts w:hint="eastAsia" w:ascii="Consolas" w:hAnsi="Consolas" w:eastAsia="Consolas"/>
          <w:color w:val="FF0000"/>
          <w:sz w:val="24"/>
          <w:highlight w:val="white"/>
        </w:rPr>
      </w:pPr>
      <w:r>
        <w:rPr>
          <w:rFonts w:hint="eastAsia" w:ascii="Consolas" w:hAnsi="Consolas" w:eastAsia="Consolas"/>
          <w:color w:val="FF0000"/>
          <w:sz w:val="24"/>
          <w:highlight w:val="white"/>
        </w:rPr>
        <w:t>&amp;</w:t>
      </w:r>
      <w:r>
        <w:rPr>
          <w:rFonts w:hint="eastAsia" w:ascii="Consolas" w:hAnsi="Consolas"/>
          <w:color w:val="FF0000"/>
          <w:sz w:val="24"/>
          <w:highlight w:val="white"/>
        </w:rPr>
        <w:t>符号名</w:t>
      </w:r>
      <w:r>
        <w:rPr>
          <w:rFonts w:hint="eastAsia" w:ascii="Consolas" w:hAnsi="Consolas" w:eastAsia="Consolas"/>
          <w:color w:val="FF0000"/>
          <w:sz w:val="24"/>
          <w:highlight w:val="white"/>
        </w:rPr>
        <w:t>;</w:t>
      </w:r>
    </w:p>
    <w:p>
      <w:pPr>
        <w:ind w:left="840" w:leftChars="0" w:firstLine="420"/>
        <w:rPr>
          <w:rFonts w:hint="eastAsia" w:ascii="Consolas" w:hAnsi="Consolas" w:eastAsia="Consolas"/>
          <w:color w:val="FF0000"/>
          <w:sz w:val="24"/>
          <w:highlight w:val="white"/>
        </w:rPr>
      </w:pPr>
    </w:p>
    <w:tbl>
      <w:tblPr>
        <w:tblStyle w:val="2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1"/>
        <w:gridCol w:w="6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&amp;nbsp;</w:t>
            </w:r>
          </w:p>
        </w:tc>
        <w:tc>
          <w:tcPr>
            <w:tcW w:w="687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空格 (小空格)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&amp;emsp;</w:t>
            </w:r>
          </w:p>
        </w:tc>
        <w:tc>
          <w:tcPr>
            <w:tcW w:w="687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 xml:space="preserve">空格 (大空格，占一个中文位置)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&amp;gt;</w:t>
            </w:r>
          </w:p>
        </w:tc>
        <w:tc>
          <w:tcPr>
            <w:tcW w:w="687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大于 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&amp;lt;</w:t>
            </w:r>
          </w:p>
        </w:tc>
        <w:tc>
          <w:tcPr>
            <w:tcW w:w="687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小于 &lt;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&amp;amp;</w:t>
            </w:r>
          </w:p>
        </w:tc>
        <w:tc>
          <w:tcPr>
            <w:tcW w:w="687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&amp;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  <w:t>&amp;copy;</w:t>
            </w:r>
          </w:p>
        </w:tc>
        <w:tc>
          <w:tcPr>
            <w:tcW w:w="687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  <w:t>&amp;yen;</w:t>
            </w:r>
          </w:p>
        </w:tc>
        <w:tc>
          <w:tcPr>
            <w:tcW w:w="6871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¥</w:t>
            </w:r>
          </w:p>
        </w:tc>
      </w:tr>
    </w:tbl>
    <w:p>
      <w:pPr>
        <w:rPr>
          <w:rFonts w:ascii="Consolas" w:hAnsi="Consolas" w:eastAsia="Consolas"/>
          <w:color w:val="FF0000"/>
          <w:sz w:val="24"/>
          <w:highlight w:val="white"/>
        </w:rPr>
      </w:pPr>
    </w:p>
    <w:p>
      <w:pPr>
        <w:rPr>
          <w:rFonts w:ascii="Consolas" w:hAnsi="Consolas" w:eastAsia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其他特殊符号</w:t>
      </w:r>
      <w:r>
        <w:rPr>
          <w:rFonts w:hint="eastAsia" w:asciiTheme="minorEastAsia" w:hAnsiTheme="minorEastAsia" w:eastAsiaTheme="minorEastAsia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Consolas" w:hAnsi="Consolas" w:eastAsia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在HTML中没有特殊意义</w:t>
      </w:r>
      <w:r>
        <w:rPr>
          <w:rFonts w:hint="eastAsia" w:asciiTheme="minorEastAsia" w:hAnsiTheme="minorEastAsia" w:eastAsiaTheme="minorEastAsia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Consolas" w:hAnsi="Consolas" w:eastAsia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但是很难输入的符号，</w:t>
      </w:r>
      <w:r>
        <w:rPr>
          <w:rFonts w:hint="eastAsia" w:ascii="Consolas" w:hAnsi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可以使用</w:t>
      </w:r>
      <w:r>
        <w:rPr>
          <w:rFonts w:hint="eastAsia" w:ascii="Consolas" w:hAnsi="Consolas" w:eastAsia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输入法直接插入，也可以查手册翻符号名和编号。</w:t>
      </w:r>
    </w:p>
    <w:p>
      <w:pPr>
        <w:spacing w:line="480" w:lineRule="auto"/>
        <w:rPr>
          <w:color w:val="000000" w:themeColor="text1"/>
          <w:sz w:val="36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比如：</w:t>
      </w:r>
      <w:r>
        <w:rPr>
          <w:rFonts w:hint="eastAsia" w:ascii="Consolas" w:hAnsi="Consolas" w:eastAsia="Consolas"/>
          <w:color w:val="000000" w:themeColor="text1"/>
          <w:sz w:val="36"/>
          <w:szCs w:val="36"/>
          <w:highlight w:val="white"/>
          <w14:textFill>
            <w14:solidFill>
              <w14:schemeClr w14:val="tx1"/>
            </w14:solidFill>
          </w14:textFill>
        </w:rPr>
        <w:t xml:space="preserve">© </w:t>
      </w:r>
      <w:r>
        <w:rPr>
          <w:color w:val="000000" w:themeColor="text1"/>
          <w:sz w:val="40"/>
          <w:szCs w:val="48"/>
          <w14:textFill>
            <w14:solidFill>
              <w14:schemeClr w14:val="tx1"/>
            </w14:solidFill>
          </w14:textFill>
        </w:rPr>
        <w:t>™</w:t>
      </w:r>
      <w:r>
        <w:rPr>
          <w:rFonts w:hint="eastAsia"/>
          <w:color w:val="000000" w:themeColor="text1"/>
          <w:sz w:val="40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36"/>
          <w:szCs w:val="44"/>
          <w14:textFill>
            <w14:solidFill>
              <w14:schemeClr w14:val="tx1"/>
            </w14:solidFill>
          </w14:textFill>
        </w:rPr>
        <w:t>÷</w:t>
      </w:r>
    </w:p>
    <w:p>
      <w:pPr>
        <w:pStyle w:val="3"/>
      </w:pPr>
      <w:r>
        <w:rPr>
          <w:rFonts w:hint="eastAsia"/>
        </w:rPr>
        <w:t>5</w:t>
      </w:r>
      <w:r>
        <w:rPr>
          <w:rFonts w:hint="eastAsia"/>
          <w:lang w:eastAsia="zh-CN"/>
        </w:rPr>
        <w:t>、</w:t>
      </w:r>
      <w:r>
        <w:rPr>
          <w:rFonts w:hint="eastAsia"/>
        </w:rPr>
        <w:t>基本标签总结</w:t>
      </w:r>
    </w:p>
    <w:tbl>
      <w:tblPr>
        <w:tblStyle w:val="29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7"/>
        <w:gridCol w:w="5754"/>
        <w:gridCol w:w="1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i/</w:t>
            </w: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em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斜体(强调) ,HTML5建议使用em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b/</w:t>
            </w: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strong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加粗(重要) ,HTML5建议使用strong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u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下划线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del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删除线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p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段落(默认情况下和上下的内容之间有段间距)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br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换行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单标签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h(n)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标题 (h1-h6 从大到小的 换行 加粗，上下内容之间有距离)</w:t>
            </w:r>
          </w:p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0000FF"/>
                <w:sz w:val="28"/>
                <w:szCs w:val="28"/>
              </w:rPr>
              <w:t>一个网页里面，建议只出现一个h1与h2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hr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水平线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单标签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pre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color w:val="0000FF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预格式文本，原样显示内容（标签会解析）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/>
                <w:sz w:val="28"/>
                <w:szCs w:val="28"/>
              </w:rPr>
              <w:t>sub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下标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ascii="宋体" w:hAnsi="宋体" w:cs="宋体"/>
                <w:sz w:val="28"/>
                <w:szCs w:val="28"/>
              </w:rPr>
              <w:t>sup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上标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span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无格式行内标签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7" w:type="dxa"/>
          </w:tcPr>
          <w:p>
            <w:pPr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color w:val="FF0000"/>
                <w:sz w:val="28"/>
                <w:szCs w:val="28"/>
              </w:rPr>
              <w:t>div</w:t>
            </w:r>
          </w:p>
        </w:tc>
        <w:tc>
          <w:tcPr>
            <w:tcW w:w="5754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布局块</w:t>
            </w:r>
          </w:p>
        </w:tc>
        <w:tc>
          <w:tcPr>
            <w:tcW w:w="1325" w:type="dxa"/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双标签</w:t>
            </w:r>
          </w:p>
        </w:tc>
      </w:tr>
    </w:tbl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四、课堂总结</w:t>
      </w:r>
    </w:p>
    <w:p>
      <w:pPr>
        <w:pStyle w:val="34"/>
        <w:numPr>
          <w:ilvl w:val="1"/>
          <w:numId w:val="0"/>
        </w:numPr>
        <w:tabs>
          <w:tab w:val="clear" w:pos="425"/>
          <w:tab w:val="clear" w:pos="567"/>
        </w:tabs>
        <w:ind w:leftChars="0" w:right="210" w:rightChars="100"/>
      </w:pPr>
      <w:r>
        <w:rPr>
          <w:rFonts w:hint="eastAsia"/>
          <w:lang w:val="en-US" w:eastAsia="zh-CN"/>
        </w:rPr>
        <w:t>1、重点</w:t>
      </w:r>
    </w:p>
    <w:p>
      <w:pPr>
        <w:pStyle w:val="38"/>
      </w:pPr>
      <w:r>
        <w:rPr>
          <w:rFonts w:hint="eastAsia"/>
          <w:lang w:val="en-US" w:eastAsia="zh-CN"/>
        </w:rPr>
        <w:t>HTML结构</w:t>
      </w:r>
    </w:p>
    <w:p>
      <w:pPr>
        <w:pStyle w:val="38"/>
      </w:pPr>
      <w:r>
        <w:rPr>
          <w:rFonts w:hint="eastAsia"/>
          <w:lang w:val="en-US" w:eastAsia="zh-CN"/>
        </w:rPr>
        <w:t>HTML标签（基本标签、文本标签、</w:t>
      </w:r>
      <w:r>
        <w:rPr>
          <w:rFonts w:hint="eastAsia"/>
          <w:color w:val="FF0000"/>
          <w:lang w:val="en-US" w:eastAsia="zh-CN"/>
        </w:rPr>
        <w:t>布局标签</w:t>
      </w:r>
      <w:r>
        <w:rPr>
          <w:rFonts w:hint="eastAsia"/>
          <w:lang w:val="en-US" w:eastAsia="zh-CN"/>
        </w:rPr>
        <w:t>）</w:t>
      </w:r>
    </w:p>
    <w:p>
      <w:pPr>
        <w:pStyle w:val="34"/>
        <w:numPr>
          <w:ilvl w:val="1"/>
          <w:numId w:val="0"/>
        </w:numPr>
        <w:tabs>
          <w:tab w:val="clear" w:pos="425"/>
          <w:tab w:val="clear" w:pos="567"/>
        </w:tabs>
        <w:ind w:leftChars="0" w:right="210" w:rightChars="100"/>
      </w:pPr>
      <w:r>
        <w:rPr>
          <w:rFonts w:hint="eastAsia"/>
          <w:lang w:val="en-US" w:eastAsia="zh-CN"/>
        </w:rPr>
        <w:t>2、难点</w:t>
      </w:r>
    </w:p>
    <w:p>
      <w:pPr>
        <w:pStyle w:val="38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1.标签记不住</w:t>
      </w:r>
    </w:p>
    <w:p>
      <w:pPr>
        <w:pStyle w:val="34"/>
        <w:numPr>
          <w:ilvl w:val="1"/>
          <w:numId w:val="0"/>
        </w:numPr>
        <w:tabs>
          <w:tab w:val="clear" w:pos="425"/>
          <w:tab w:val="clear" w:pos="567"/>
        </w:tabs>
        <w:ind w:leftChars="0" w:right="210" w:rightChars="100"/>
      </w:pPr>
      <w:r>
        <w:rPr>
          <w:rFonts w:hint="eastAsia"/>
          <w:lang w:val="en-US" w:eastAsia="zh-CN"/>
        </w:rPr>
        <w:t>3、如何掌握？</w:t>
      </w:r>
    </w:p>
    <w:p>
      <w:pPr>
        <w:pStyle w:val="38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1.所有代码都必需多敲，多练习，至少需要亲手敲代码达到3~5遍以上</w:t>
      </w:r>
    </w:p>
    <w:p>
      <w:pPr>
        <w:pStyle w:val="38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2.记清固定结构和标签</w:t>
      </w:r>
    </w:p>
    <w:p>
      <w:pPr>
        <w:pStyle w:val="38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3.先理解知识点，再反复书写</w:t>
      </w:r>
    </w:p>
    <w:p>
      <w:pPr>
        <w:pStyle w:val="38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4.不清楚的多参考API文档</w:t>
      </w:r>
    </w:p>
    <w:p>
      <w:pPr>
        <w:pStyle w:val="34"/>
        <w:numPr>
          <w:ilvl w:val="0"/>
          <w:numId w:val="11"/>
        </w:numPr>
        <w:tabs>
          <w:tab w:val="clear" w:pos="567"/>
        </w:tabs>
        <w:ind w:leftChars="0"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排错技巧（技巧）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1.标签是否完整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2.结构是不是按照WEB标准格式来写的</w:t>
      </w:r>
    </w:p>
    <w:p>
      <w:pPr>
        <w:pStyle w:val="2"/>
      </w:pPr>
      <w:r>
        <w:rPr>
          <w:rFonts w:hint="eastAsia"/>
          <w:lang w:val="en-US" w:eastAsia="zh-CN"/>
        </w:rPr>
        <w:t>五、课后练习（时间：30分钟）</w:t>
      </w:r>
    </w:p>
    <w:p>
      <w:pPr>
        <w:pStyle w:val="3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将今天上课代码敲一遍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FF0000"/>
          <w:lang w:val="en-US" w:eastAsia="zh-CN"/>
        </w:rPr>
        <w:t>重点理解标签的意义</w:t>
      </w:r>
      <w:r>
        <w:rPr>
          <w:rFonts w:hint="eastAsia"/>
          <w:lang w:val="en-US" w:eastAsia="zh-CN"/>
        </w:rPr>
        <w:t>)</w:t>
      </w:r>
    </w:p>
    <w:p>
      <w:pPr>
        <w:pStyle w:val="3"/>
        <w:tabs>
          <w:tab w:val="left" w:pos="9082"/>
        </w:tabs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手抄HTML</w:t>
      </w:r>
      <w:r>
        <w:rPr>
          <w:rFonts w:hint="eastAsia"/>
          <w:lang w:eastAsia="zh-CN"/>
        </w:rPr>
        <w:t>基本</w:t>
      </w:r>
      <w:r>
        <w:rPr>
          <w:rFonts w:hint="eastAsia"/>
        </w:rPr>
        <w:t>结构</w:t>
      </w:r>
      <w:r>
        <w:rPr>
          <w:rFonts w:hint="eastAsia"/>
          <w:lang w:val="en-US" w:eastAsia="zh-CN"/>
        </w:rPr>
        <w:t>3遍</w:t>
      </w:r>
      <w:r>
        <w:rPr>
          <w:rFonts w:hint="eastAsia"/>
          <w:lang w:val="en-US" w:eastAsia="zh-CN"/>
        </w:rPr>
        <w:tab/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制作网页实现以下文本样式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难度系数：</w:t>
      </w:r>
      <w:r>
        <w:rPr>
          <w:rFonts w:hint="eastAsia"/>
          <w:color w:val="FF0000"/>
        </w:rPr>
        <w:t>★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预计时间：10分钟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细节要求：结合基本标签的语义，正确排版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练习目的：HTML标签的语义化</w:t>
      </w:r>
    </w:p>
    <w:p/>
    <w:p>
      <w:pPr>
        <w:ind w:firstLine="420"/>
      </w:pPr>
      <w:bookmarkStart w:id="25" w:name="OLE_LINK19"/>
      <w:r>
        <w:rPr>
          <w:b/>
          <w:bCs/>
          <w:sz w:val="40"/>
          <w:szCs w:val="48"/>
        </w:rPr>
        <w:t>HTML的定义</w:t>
      </w:r>
    </w:p>
    <w:p>
      <w:pPr>
        <w:ind w:firstLine="420"/>
      </w:pPr>
    </w:p>
    <w:p>
      <w:pPr>
        <w:ind w:firstLine="420"/>
      </w:pPr>
      <w:r>
        <w:t>超级文本</w:t>
      </w:r>
      <w:r>
        <w:rPr>
          <w:b/>
          <w:bCs/>
        </w:rPr>
        <w:t>标记语言</w:t>
      </w:r>
      <w:r>
        <w:t>是标准通用标记语言下的一个应用，</w:t>
      </w:r>
      <w:r>
        <w:rPr>
          <w:i/>
          <w:iCs/>
        </w:rPr>
        <w:t>也是一种规范</w:t>
      </w:r>
      <w:r>
        <w:t>，一种标准，它通过</w:t>
      </w:r>
      <w:r>
        <w:rPr>
          <w:u w:val="single"/>
        </w:rPr>
        <w:t>标记符号来标记要显示的网页中的各个部分</w:t>
      </w:r>
      <w:r>
        <w:t>。</w:t>
      </w:r>
    </w:p>
    <w:p>
      <w:pPr>
        <w:ind w:firstLine="420"/>
      </w:pPr>
    </w:p>
    <w:p>
      <w:pPr>
        <w:ind w:firstLine="420"/>
      </w:pPr>
      <w:r>
        <w:t>网页文件本身是一种</w:t>
      </w:r>
      <w:r>
        <w:rPr>
          <w:sz w:val="24"/>
          <w:szCs w:val="32"/>
        </w:rPr>
        <w:t>文本文件</w:t>
      </w:r>
      <w:r>
        <w:t>，通过在文本</w:t>
      </w:r>
      <w:r>
        <w:rPr>
          <w:vertAlign w:val="superscript"/>
        </w:rPr>
        <w:t>文件</w:t>
      </w:r>
      <w:r>
        <w:t>中添加标记符，可以告</w:t>
      </w:r>
      <w:r>
        <w:rPr>
          <w:rFonts w:hint="eastAsia"/>
          <w:lang w:eastAsia="zh-CN"/>
        </w:rPr>
        <w:t>诉浏览器</w:t>
      </w:r>
      <w:r>
        <w:t>如何显示其中的内容</w:t>
      </w:r>
      <w:r>
        <w:rPr>
          <w:strike/>
        </w:rPr>
        <w:t>（如：文字如何处理，画面如何安排，图片如何显示等）</w:t>
      </w:r>
      <w:r>
        <w:t>。浏览器按顺序阅读网页文件，然后根据标记符解释和显示其标记的内容，对书写出错的标记将不指出其错误，且不停止其解释执行过程，编制者只能通过显示效果来</w:t>
      </w:r>
      <w:r>
        <w:rPr>
          <w:sz w:val="28"/>
          <w:szCs w:val="28"/>
        </w:rPr>
        <w:t>分析出错原因</w:t>
      </w:r>
      <w:r>
        <w:t>和出错部位。但需要注意的是，对于不同的</w:t>
      </w:r>
      <w:r>
        <w:rPr>
          <w:vertAlign w:val="subscript"/>
        </w:rPr>
        <w:t>浏览器</w:t>
      </w:r>
      <w:r>
        <w:t>，对同一标记符可能会有不完全相同的解释，因而可能会有不同的显示效果。</w:t>
      </w:r>
    </w:p>
    <w:bookmarkEnd w:id="25"/>
    <w:p/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制作一篇新闻网页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难度系数：</w:t>
      </w:r>
      <w:r>
        <w:rPr>
          <w:rFonts w:hint="eastAsia"/>
          <w:color w:val="FF0000"/>
        </w:rPr>
        <w:t>★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预计时间：20分钟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细节要求：结合基本标签的语义，正确排版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练习目的：HTML标签的语义化</w:t>
      </w:r>
    </w:p>
    <w:p>
      <w:pPr>
        <w:pStyle w:val="38"/>
        <w:numPr>
          <w:ilvl w:val="3"/>
          <w:numId w:val="0"/>
        </w:numPr>
        <w:tabs>
          <w:tab w:val="clear" w:pos="420"/>
        </w:tabs>
        <w:ind w:left="420" w:leftChars="0"/>
      </w:pPr>
    </w:p>
    <w:p>
      <w:r>
        <w:rPr>
          <w:rFonts w:hint="eastAsia"/>
        </w:rPr>
        <w:t>要求：与原网页新闻</w:t>
      </w:r>
      <w:r>
        <w:rPr>
          <w:rFonts w:hint="eastAsia"/>
          <w:b/>
          <w:bCs/>
          <w:color w:val="FF0000"/>
        </w:rPr>
        <w:t>部分类似</w:t>
      </w:r>
      <w:r>
        <w:rPr>
          <w:rFonts w:hint="eastAsia"/>
          <w:b/>
          <w:bCs/>
          <w:color w:val="FF0000"/>
          <w:lang w:eastAsia="zh-CN"/>
        </w:rPr>
        <w:t>即可</w:t>
      </w:r>
      <w:r>
        <w:rPr>
          <w:rFonts w:hint="eastAsia"/>
        </w:rPr>
        <w:t>，必须实现标题、段落、</w:t>
      </w:r>
      <w:r>
        <w:rPr>
          <w:rFonts w:hint="eastAsia"/>
          <w:lang w:eastAsia="zh-CN"/>
        </w:rPr>
        <w:t>分割线</w:t>
      </w:r>
      <w:r>
        <w:rPr>
          <w:rFonts w:hint="eastAsia"/>
        </w:rPr>
        <w:t>等。</w:t>
      </w:r>
    </w:p>
    <w:p>
      <w:pPr>
        <w:rPr>
          <w:rFonts w:hint="eastAsia"/>
        </w:rPr>
      </w:pPr>
      <w:r>
        <w:rPr>
          <w:rFonts w:hint="eastAsia"/>
        </w:rPr>
        <w:t>内容来源：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"http://www.yicai.com/news/5330109.html" </w:instrText>
      </w:r>
      <w:r>
        <w:rPr>
          <w:rFonts w:hint="eastAsia"/>
        </w:rPr>
        <w:fldChar w:fldCharType="separate"/>
      </w:r>
      <w:r>
        <w:rPr>
          <w:rStyle w:val="26"/>
          <w:rFonts w:hint="eastAsia"/>
        </w:rPr>
        <w:t>http://www.yicai.com/news/5330109.html</w:t>
      </w:r>
      <w:r>
        <w:rPr>
          <w:rFonts w:hint="eastAsia"/>
        </w:rPr>
        <w:fldChar w:fldCharType="end"/>
      </w:r>
    </w:p>
    <w:p>
      <w:pPr>
        <w:pStyle w:val="40"/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189980" cy="4354195"/>
            <wp:effectExtent l="0" t="0" r="1270" b="8255"/>
            <wp:docPr id="7" name="图片 7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2"/>
        <w:numPr>
          <w:ilvl w:val="0"/>
          <w:numId w:val="0"/>
        </w:numPr>
        <w:tabs>
          <w:tab w:val="clear" w:pos="425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1.手写HTML结构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2.Div和span的区别</w:t>
      </w:r>
    </w:p>
    <w:p>
      <w:r>
        <w:rPr>
          <w:rFonts w:hint="eastAsia"/>
          <w:lang w:val="en-US" w:eastAsia="zh-CN"/>
        </w:rPr>
        <w:t>3.</w:t>
      </w:r>
      <w:r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行内元素有哪些?块级元素有哪些?</w:t>
      </w:r>
    </w:p>
    <w:sectPr>
      <w:headerReference r:id="rId3" w:type="default"/>
      <w:footerReference r:id="rId4" w:type="default"/>
      <w:pgSz w:w="11906" w:h="16838"/>
      <w:pgMar w:top="1701" w:right="1077" w:bottom="1417" w:left="1077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</w:pPr>
    <w:bookmarkStart w:id="26" w:name="OLE_LINK1"/>
    <w:r>
      <w:rPr>
        <w:rFonts w:hint="eastAsia" w:ascii="黑体" w:hAnsi="黑体" w:eastAsia="黑体" w:cs="黑体"/>
        <w:color w:val="262626"/>
        <w:sz w:val="21"/>
        <w:szCs w:val="21"/>
      </w:rPr>
      <w:t>开放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、</w:t>
    </w:r>
    <w:r>
      <w:rPr>
        <w:rFonts w:hint="eastAsia" w:ascii="黑体" w:hAnsi="黑体" w:eastAsia="黑体" w:cs="黑体"/>
        <w:color w:val="262626"/>
        <w:sz w:val="21"/>
        <w:szCs w:val="21"/>
      </w:rPr>
      <w:t>创新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、</w:t>
    </w:r>
    <w:r>
      <w:rPr>
        <w:rFonts w:hint="eastAsia" w:ascii="黑体" w:hAnsi="黑体" w:eastAsia="黑体" w:cs="黑体"/>
        <w:color w:val="262626"/>
        <w:sz w:val="21"/>
        <w:szCs w:val="21"/>
      </w:rPr>
      <w:t>专注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、</w:t>
    </w:r>
    <w:r>
      <w:rPr>
        <w:rFonts w:hint="eastAsia" w:ascii="黑体" w:hAnsi="黑体" w:eastAsia="黑体" w:cs="黑体"/>
        <w:color w:val="262626"/>
        <w:sz w:val="21"/>
        <w:szCs w:val="21"/>
      </w:rPr>
      <w:t>共赢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 xml:space="preserve"> </w:t>
    </w:r>
  </w:p>
  <w:p>
    <w:pPr>
      <w:pStyle w:val="15"/>
      <w:jc w:val="center"/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</w:pP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官网：</w:t>
    </w:r>
    <w:r>
      <w:rPr>
        <w:rFonts w:hint="eastAsia" w:ascii="黑体" w:hAnsi="黑体" w:eastAsia="黑体" w:cs="黑体"/>
        <w:color w:val="262626"/>
        <w:sz w:val="21"/>
        <w:szCs w:val="21"/>
        <w:u w:val="none"/>
        <w:lang w:val="en-US" w:eastAsia="zh-CN"/>
      </w:rPr>
      <w:t xml:space="preserve">www.itsource.cn  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微信公众号：itsource</w:t>
    </w:r>
    <w:bookmarkEnd w:id="26"/>
  </w:p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single" w:color="auto" w:sz="4" w:space="1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/>
      </w:rPr>
      <w:drawing>
        <wp:inline distT="0" distB="0" distL="114300" distR="114300">
          <wp:extent cx="1220470" cy="399415"/>
          <wp:effectExtent l="0" t="0" r="17780" b="635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0470" cy="3994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color w:val="0000FF"/>
      </w:rPr>
      <w:fldChar w:fldCharType="begin"/>
    </w:r>
    <w:r>
      <w:rPr>
        <w:color w:val="0000FF"/>
      </w:rPr>
      <w:instrText xml:space="preserve"> HYPERLINK "http://www.itsource.cn" </w:instrText>
    </w:r>
    <w:r>
      <w:rPr>
        <w:color w:val="0000FF"/>
      </w:rPr>
      <w:fldChar w:fldCharType="separate"/>
    </w:r>
    <w:r>
      <w:rPr>
        <w:rStyle w:val="24"/>
        <w:rFonts w:hint="eastAsia"/>
        <w:color w:val="0000FF"/>
      </w:rPr>
      <w:t>www.itsource.cn</w:t>
    </w:r>
    <w:r>
      <w:rPr>
        <w:rStyle w:val="26"/>
        <w:rFonts w:hint="eastAsia"/>
        <w:color w:val="0000FF"/>
      </w:rPr>
      <w:fldChar w:fldCharType="end"/>
    </w:r>
    <w:r>
      <w:rPr>
        <w:rFonts w:hint="eastAsia"/>
      </w:rPr>
      <w:t xml:space="preserve"> </w:t>
    </w:r>
    <w:r>
      <w:rPr>
        <w:rFonts w:hint="eastAsia"/>
        <w:lang w:val="en-US" w:eastAsia="zh-CN"/>
      </w:rPr>
      <w:t xml:space="preserve">        </w:t>
    </w:r>
    <w:r>
      <w:rPr>
        <w:rFonts w:hint="eastAsia"/>
      </w:rPr>
      <w:t xml:space="preserve">                                    </w:t>
    </w:r>
    <w:r>
      <w:rPr>
        <w:rFonts w:hint="eastAsia" w:ascii="宋体" w:hAnsi="宋体" w:eastAsia="宋体" w:cs="宋体"/>
        <w:color w:val="342C29"/>
        <w:spacing w:val="20"/>
        <w:sz w:val="21"/>
        <w:szCs w:val="21"/>
      </w:rPr>
      <w:t>让每一名学员高薪就业</w:t>
    </w:r>
    <w:r>
      <w:rPr>
        <w:rFonts w:hint="eastAsia" w:ascii="黑体" w:hAnsi="黑体" w:eastAsia="黑体" w:cs="黑体"/>
        <w:color w:val="342C29"/>
        <w:spacing w:val="20"/>
        <w:sz w:val="21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00000008"/>
    <w:multiLevelType w:val="singleLevel"/>
    <w:tmpl w:val="0000000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">
    <w:nsid w:val="00000009"/>
    <w:multiLevelType w:val="singleLevel"/>
    <w:tmpl w:val="000000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0000000B"/>
    <w:multiLevelType w:val="multilevel"/>
    <w:tmpl w:val="0000000B"/>
    <w:lvl w:ilvl="0" w:tentative="0">
      <w:start w:val="1"/>
      <w:numFmt w:val="bullet"/>
      <w:lvlText w:val=""/>
      <w:lvlJc w:val="left"/>
      <w:pPr>
        <w:tabs>
          <w:tab w:val="left" w:pos="4612"/>
        </w:tabs>
        <w:ind w:left="4612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5332"/>
        </w:tabs>
        <w:ind w:left="5332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6052"/>
        </w:tabs>
        <w:ind w:left="6052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6772"/>
        </w:tabs>
        <w:ind w:left="6772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7492"/>
        </w:tabs>
        <w:ind w:left="7492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8212"/>
        </w:tabs>
        <w:ind w:left="8212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8932"/>
        </w:tabs>
        <w:ind w:left="8932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9652"/>
        </w:tabs>
        <w:ind w:left="9652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10372"/>
        </w:tabs>
        <w:ind w:left="10372" w:hanging="360"/>
      </w:pPr>
      <w:rPr>
        <w:rFonts w:hint="default" w:ascii="Wingdings" w:hAnsi="Wingdings" w:cs="Wingdings"/>
        <w:sz w:val="20"/>
      </w:rPr>
    </w:lvl>
  </w:abstractNum>
  <w:abstractNum w:abstractNumId="4">
    <w:nsid w:val="0000000C"/>
    <w:multiLevelType w:val="singleLevel"/>
    <w:tmpl w:val="000000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5">
    <w:nsid w:val="0000000D"/>
    <w:multiLevelType w:val="singleLevel"/>
    <w:tmpl w:val="000000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6">
    <w:nsid w:val="00000013"/>
    <w:multiLevelType w:val="multilevel"/>
    <w:tmpl w:val="00000013"/>
    <w:lvl w:ilvl="0" w:tentative="0">
      <w:start w:val="1"/>
      <w:numFmt w:val="decimal"/>
      <w:pStyle w:val="32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4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36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</w:rPr>
    </w:lvl>
    <w:lvl w:ilvl="3" w:tentative="0">
      <w:start w:val="1"/>
      <w:numFmt w:val="decimal"/>
      <w:pStyle w:val="38"/>
      <w:lvlText w:val="%4."/>
      <w:lvlJc w:val="left"/>
      <w:pPr>
        <w:tabs>
          <w:tab w:val="left" w:pos="420"/>
        </w:tabs>
        <w:ind w:left="420" w:hanging="420"/>
      </w:pPr>
      <w:rPr>
        <w:rFonts w:hint="default" w:ascii="Arial" w:hAnsi="Arial" w:eastAsia="宋体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>
    <w:nsid w:val="1BD5F296"/>
    <w:multiLevelType w:val="singleLevel"/>
    <w:tmpl w:val="1BD5F29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8FEF649"/>
    <w:multiLevelType w:val="singleLevel"/>
    <w:tmpl w:val="58FEF64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9055147"/>
    <w:multiLevelType w:val="singleLevel"/>
    <w:tmpl w:val="59055147"/>
    <w:lvl w:ilvl="0" w:tentative="0">
      <w:start w:val="3"/>
      <w:numFmt w:val="decimal"/>
      <w:suff w:val="nothing"/>
      <w:lvlText w:val="%1、"/>
      <w:lvlJc w:val="left"/>
    </w:lvl>
  </w:abstractNum>
  <w:abstractNum w:abstractNumId="10">
    <w:nsid w:val="590FDF1B"/>
    <w:multiLevelType w:val="singleLevel"/>
    <w:tmpl w:val="590FDF1B"/>
    <w:lvl w:ilvl="0" w:tentative="0">
      <w:start w:val="4"/>
      <w:numFmt w:val="decimal"/>
      <w:suff w:val="nothing"/>
      <w:lvlText w:val="%1、"/>
      <w:lvlJc w:val="left"/>
    </w:lvl>
  </w:abstractNum>
  <w:abstractNum w:abstractNumId="11">
    <w:nsid w:val="7FCBA855"/>
    <w:multiLevelType w:val="singleLevel"/>
    <w:tmpl w:val="7FCBA8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8"/>
  </w:num>
  <w:num w:numId="7">
    <w:abstractNumId w:val="5"/>
  </w:num>
  <w:num w:numId="8">
    <w:abstractNumId w:val="11"/>
  </w:num>
  <w:num w:numId="9">
    <w:abstractNumId w:val="4"/>
  </w:num>
  <w:num w:numId="10">
    <w:abstractNumId w:val="9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AC4"/>
    <w:rsid w:val="000169CD"/>
    <w:rsid w:val="00030203"/>
    <w:rsid w:val="00037795"/>
    <w:rsid w:val="00043200"/>
    <w:rsid w:val="00044F00"/>
    <w:rsid w:val="000500A1"/>
    <w:rsid w:val="00054B88"/>
    <w:rsid w:val="00057B3A"/>
    <w:rsid w:val="000618D3"/>
    <w:rsid w:val="00065AD4"/>
    <w:rsid w:val="00065EB6"/>
    <w:rsid w:val="00070D51"/>
    <w:rsid w:val="000800C2"/>
    <w:rsid w:val="00082FC1"/>
    <w:rsid w:val="000856E0"/>
    <w:rsid w:val="00090241"/>
    <w:rsid w:val="00092DDB"/>
    <w:rsid w:val="000C1669"/>
    <w:rsid w:val="000F49A4"/>
    <w:rsid w:val="000F4B63"/>
    <w:rsid w:val="000F5591"/>
    <w:rsid w:val="001007F2"/>
    <w:rsid w:val="00100CE2"/>
    <w:rsid w:val="0010136E"/>
    <w:rsid w:val="00114F5F"/>
    <w:rsid w:val="0011773E"/>
    <w:rsid w:val="001217A5"/>
    <w:rsid w:val="001223B3"/>
    <w:rsid w:val="00126C5B"/>
    <w:rsid w:val="00133F67"/>
    <w:rsid w:val="0013529E"/>
    <w:rsid w:val="0014154C"/>
    <w:rsid w:val="00147744"/>
    <w:rsid w:val="001562C1"/>
    <w:rsid w:val="00161D58"/>
    <w:rsid w:val="001622BA"/>
    <w:rsid w:val="0016705B"/>
    <w:rsid w:val="00172A27"/>
    <w:rsid w:val="00172AD7"/>
    <w:rsid w:val="001732DE"/>
    <w:rsid w:val="0017661A"/>
    <w:rsid w:val="00177EAC"/>
    <w:rsid w:val="00185766"/>
    <w:rsid w:val="00194B54"/>
    <w:rsid w:val="0019535C"/>
    <w:rsid w:val="001A0769"/>
    <w:rsid w:val="001A6D02"/>
    <w:rsid w:val="001A7D1D"/>
    <w:rsid w:val="001E4E9E"/>
    <w:rsid w:val="001E58AB"/>
    <w:rsid w:val="001E7920"/>
    <w:rsid w:val="00200B7D"/>
    <w:rsid w:val="002062C5"/>
    <w:rsid w:val="0021201B"/>
    <w:rsid w:val="002142C2"/>
    <w:rsid w:val="002176F6"/>
    <w:rsid w:val="00230642"/>
    <w:rsid w:val="00230EE0"/>
    <w:rsid w:val="00240E2D"/>
    <w:rsid w:val="00243851"/>
    <w:rsid w:val="00251ADC"/>
    <w:rsid w:val="00254414"/>
    <w:rsid w:val="0027373D"/>
    <w:rsid w:val="0027568B"/>
    <w:rsid w:val="002764C0"/>
    <w:rsid w:val="002916C7"/>
    <w:rsid w:val="002964CC"/>
    <w:rsid w:val="002A1EAD"/>
    <w:rsid w:val="002C3C8A"/>
    <w:rsid w:val="002C3E83"/>
    <w:rsid w:val="002E7C3A"/>
    <w:rsid w:val="00306E07"/>
    <w:rsid w:val="00321D5F"/>
    <w:rsid w:val="00323E4E"/>
    <w:rsid w:val="0033097B"/>
    <w:rsid w:val="003508E2"/>
    <w:rsid w:val="00351CF2"/>
    <w:rsid w:val="00371C65"/>
    <w:rsid w:val="003919CD"/>
    <w:rsid w:val="00391D4D"/>
    <w:rsid w:val="003B3E27"/>
    <w:rsid w:val="003B7630"/>
    <w:rsid w:val="003C4DD6"/>
    <w:rsid w:val="003C563A"/>
    <w:rsid w:val="003D0171"/>
    <w:rsid w:val="003D067E"/>
    <w:rsid w:val="003D48AA"/>
    <w:rsid w:val="003E192A"/>
    <w:rsid w:val="00410E3B"/>
    <w:rsid w:val="00414BDC"/>
    <w:rsid w:val="004257E6"/>
    <w:rsid w:val="00435381"/>
    <w:rsid w:val="00445426"/>
    <w:rsid w:val="0045116C"/>
    <w:rsid w:val="00451696"/>
    <w:rsid w:val="0045429E"/>
    <w:rsid w:val="00456A84"/>
    <w:rsid w:val="00463C64"/>
    <w:rsid w:val="00480EDB"/>
    <w:rsid w:val="0049547E"/>
    <w:rsid w:val="004A72A7"/>
    <w:rsid w:val="004C7086"/>
    <w:rsid w:val="004E01B1"/>
    <w:rsid w:val="004F0FF4"/>
    <w:rsid w:val="0050191B"/>
    <w:rsid w:val="005046C2"/>
    <w:rsid w:val="00537CDD"/>
    <w:rsid w:val="00552B16"/>
    <w:rsid w:val="0055486B"/>
    <w:rsid w:val="00560669"/>
    <w:rsid w:val="00560DE5"/>
    <w:rsid w:val="005749EC"/>
    <w:rsid w:val="00574C98"/>
    <w:rsid w:val="0057608E"/>
    <w:rsid w:val="005844BA"/>
    <w:rsid w:val="00590C29"/>
    <w:rsid w:val="00593AE6"/>
    <w:rsid w:val="00596D72"/>
    <w:rsid w:val="005B0D1C"/>
    <w:rsid w:val="005B3BE4"/>
    <w:rsid w:val="005C4362"/>
    <w:rsid w:val="005C47F6"/>
    <w:rsid w:val="005D478B"/>
    <w:rsid w:val="005D5D93"/>
    <w:rsid w:val="005D5E59"/>
    <w:rsid w:val="005E6579"/>
    <w:rsid w:val="005F2298"/>
    <w:rsid w:val="005F50AD"/>
    <w:rsid w:val="005F57E1"/>
    <w:rsid w:val="00626AD2"/>
    <w:rsid w:val="00627CDA"/>
    <w:rsid w:val="006314BE"/>
    <w:rsid w:val="00632FAA"/>
    <w:rsid w:val="00642812"/>
    <w:rsid w:val="00646383"/>
    <w:rsid w:val="0065042E"/>
    <w:rsid w:val="006553EC"/>
    <w:rsid w:val="00663220"/>
    <w:rsid w:val="006633A6"/>
    <w:rsid w:val="00672A6A"/>
    <w:rsid w:val="00690831"/>
    <w:rsid w:val="006A39C3"/>
    <w:rsid w:val="006B0BE3"/>
    <w:rsid w:val="006B3F98"/>
    <w:rsid w:val="006C1C5E"/>
    <w:rsid w:val="006C607A"/>
    <w:rsid w:val="006C6B52"/>
    <w:rsid w:val="006D2E5B"/>
    <w:rsid w:val="006D3C97"/>
    <w:rsid w:val="006E4845"/>
    <w:rsid w:val="006E79BB"/>
    <w:rsid w:val="006F56C5"/>
    <w:rsid w:val="0070047A"/>
    <w:rsid w:val="00717A65"/>
    <w:rsid w:val="00726659"/>
    <w:rsid w:val="00730C9C"/>
    <w:rsid w:val="0073411E"/>
    <w:rsid w:val="00741924"/>
    <w:rsid w:val="0075131D"/>
    <w:rsid w:val="00753C2C"/>
    <w:rsid w:val="007612BB"/>
    <w:rsid w:val="00766903"/>
    <w:rsid w:val="007717C9"/>
    <w:rsid w:val="00774312"/>
    <w:rsid w:val="007829B8"/>
    <w:rsid w:val="00792AD7"/>
    <w:rsid w:val="00792D31"/>
    <w:rsid w:val="00794F02"/>
    <w:rsid w:val="007A0B16"/>
    <w:rsid w:val="007B16D6"/>
    <w:rsid w:val="007C1057"/>
    <w:rsid w:val="007C4482"/>
    <w:rsid w:val="007C52D0"/>
    <w:rsid w:val="007C70C7"/>
    <w:rsid w:val="007D3340"/>
    <w:rsid w:val="007D37B8"/>
    <w:rsid w:val="007F1459"/>
    <w:rsid w:val="007F7B52"/>
    <w:rsid w:val="008002D3"/>
    <w:rsid w:val="00814CC5"/>
    <w:rsid w:val="00817623"/>
    <w:rsid w:val="00842417"/>
    <w:rsid w:val="008458C1"/>
    <w:rsid w:val="008560B4"/>
    <w:rsid w:val="00876170"/>
    <w:rsid w:val="00893BFA"/>
    <w:rsid w:val="008B2073"/>
    <w:rsid w:val="008E2D20"/>
    <w:rsid w:val="008E702C"/>
    <w:rsid w:val="008F5572"/>
    <w:rsid w:val="009029AF"/>
    <w:rsid w:val="0092225F"/>
    <w:rsid w:val="00944910"/>
    <w:rsid w:val="009516B8"/>
    <w:rsid w:val="00957E76"/>
    <w:rsid w:val="009778D7"/>
    <w:rsid w:val="00981F40"/>
    <w:rsid w:val="00996076"/>
    <w:rsid w:val="009A6F26"/>
    <w:rsid w:val="009C5AF0"/>
    <w:rsid w:val="009C71E4"/>
    <w:rsid w:val="009C7E15"/>
    <w:rsid w:val="009C7F0B"/>
    <w:rsid w:val="009E5D49"/>
    <w:rsid w:val="009F11C2"/>
    <w:rsid w:val="009F7542"/>
    <w:rsid w:val="00A00B96"/>
    <w:rsid w:val="00A032D5"/>
    <w:rsid w:val="00A05E29"/>
    <w:rsid w:val="00A200CC"/>
    <w:rsid w:val="00A21E8A"/>
    <w:rsid w:val="00A26980"/>
    <w:rsid w:val="00A37DEA"/>
    <w:rsid w:val="00A4060A"/>
    <w:rsid w:val="00A4479D"/>
    <w:rsid w:val="00A54037"/>
    <w:rsid w:val="00A62CF3"/>
    <w:rsid w:val="00A7499F"/>
    <w:rsid w:val="00A84A02"/>
    <w:rsid w:val="00A954B6"/>
    <w:rsid w:val="00AA0EB6"/>
    <w:rsid w:val="00AA1270"/>
    <w:rsid w:val="00AA1C77"/>
    <w:rsid w:val="00AA334A"/>
    <w:rsid w:val="00AB797F"/>
    <w:rsid w:val="00AC0213"/>
    <w:rsid w:val="00AC5531"/>
    <w:rsid w:val="00AC695B"/>
    <w:rsid w:val="00AC7AE2"/>
    <w:rsid w:val="00AD146A"/>
    <w:rsid w:val="00AE39F4"/>
    <w:rsid w:val="00AE5206"/>
    <w:rsid w:val="00AF05F0"/>
    <w:rsid w:val="00B0484D"/>
    <w:rsid w:val="00B1208B"/>
    <w:rsid w:val="00B20BB9"/>
    <w:rsid w:val="00B2711E"/>
    <w:rsid w:val="00B32AC9"/>
    <w:rsid w:val="00B33864"/>
    <w:rsid w:val="00B35094"/>
    <w:rsid w:val="00B3531C"/>
    <w:rsid w:val="00B3799D"/>
    <w:rsid w:val="00B464A7"/>
    <w:rsid w:val="00B52380"/>
    <w:rsid w:val="00B527BD"/>
    <w:rsid w:val="00B65BE4"/>
    <w:rsid w:val="00B7254E"/>
    <w:rsid w:val="00B86671"/>
    <w:rsid w:val="00B903B9"/>
    <w:rsid w:val="00B92C10"/>
    <w:rsid w:val="00BD00E7"/>
    <w:rsid w:val="00BD3A99"/>
    <w:rsid w:val="00BE57EC"/>
    <w:rsid w:val="00BF0E86"/>
    <w:rsid w:val="00BF4DCF"/>
    <w:rsid w:val="00C027AF"/>
    <w:rsid w:val="00C20A18"/>
    <w:rsid w:val="00C34E3C"/>
    <w:rsid w:val="00C357B0"/>
    <w:rsid w:val="00C47E94"/>
    <w:rsid w:val="00C57884"/>
    <w:rsid w:val="00C62E22"/>
    <w:rsid w:val="00C64322"/>
    <w:rsid w:val="00CA01FB"/>
    <w:rsid w:val="00CA1930"/>
    <w:rsid w:val="00CC7727"/>
    <w:rsid w:val="00CE58B4"/>
    <w:rsid w:val="00CF2AE1"/>
    <w:rsid w:val="00CF4F79"/>
    <w:rsid w:val="00D04615"/>
    <w:rsid w:val="00D057C9"/>
    <w:rsid w:val="00D12C2F"/>
    <w:rsid w:val="00D21CD8"/>
    <w:rsid w:val="00D321C5"/>
    <w:rsid w:val="00D41167"/>
    <w:rsid w:val="00D4145D"/>
    <w:rsid w:val="00D550F9"/>
    <w:rsid w:val="00D63BD1"/>
    <w:rsid w:val="00D653C8"/>
    <w:rsid w:val="00D65EE9"/>
    <w:rsid w:val="00D70462"/>
    <w:rsid w:val="00DA6889"/>
    <w:rsid w:val="00DB2664"/>
    <w:rsid w:val="00DB6A3F"/>
    <w:rsid w:val="00DB7023"/>
    <w:rsid w:val="00DE7731"/>
    <w:rsid w:val="00DF5DD2"/>
    <w:rsid w:val="00E101E0"/>
    <w:rsid w:val="00E204FC"/>
    <w:rsid w:val="00E3077B"/>
    <w:rsid w:val="00E351BC"/>
    <w:rsid w:val="00E36BC6"/>
    <w:rsid w:val="00E47A0E"/>
    <w:rsid w:val="00E518C6"/>
    <w:rsid w:val="00E56696"/>
    <w:rsid w:val="00E64C33"/>
    <w:rsid w:val="00E65005"/>
    <w:rsid w:val="00E66AB6"/>
    <w:rsid w:val="00E77650"/>
    <w:rsid w:val="00E818CA"/>
    <w:rsid w:val="00EB03F0"/>
    <w:rsid w:val="00EB0CAC"/>
    <w:rsid w:val="00EB208E"/>
    <w:rsid w:val="00EB352E"/>
    <w:rsid w:val="00EB45DE"/>
    <w:rsid w:val="00EE34EA"/>
    <w:rsid w:val="00EE749B"/>
    <w:rsid w:val="00EF1A25"/>
    <w:rsid w:val="00EF3053"/>
    <w:rsid w:val="00EF685F"/>
    <w:rsid w:val="00EF73D7"/>
    <w:rsid w:val="00F00A65"/>
    <w:rsid w:val="00F00F52"/>
    <w:rsid w:val="00F15B42"/>
    <w:rsid w:val="00F16660"/>
    <w:rsid w:val="00F23EE7"/>
    <w:rsid w:val="00F24E2C"/>
    <w:rsid w:val="00F263C4"/>
    <w:rsid w:val="00F35385"/>
    <w:rsid w:val="00F40A7A"/>
    <w:rsid w:val="00F425ED"/>
    <w:rsid w:val="00F6602B"/>
    <w:rsid w:val="00FB2614"/>
    <w:rsid w:val="00FB6017"/>
    <w:rsid w:val="00FB74EF"/>
    <w:rsid w:val="00FC2A0F"/>
    <w:rsid w:val="00FC2BB6"/>
    <w:rsid w:val="00FC52C8"/>
    <w:rsid w:val="00FC7F69"/>
    <w:rsid w:val="00FE392E"/>
    <w:rsid w:val="00FF064A"/>
    <w:rsid w:val="013F7981"/>
    <w:rsid w:val="019E193F"/>
    <w:rsid w:val="01E2129D"/>
    <w:rsid w:val="02193365"/>
    <w:rsid w:val="02703964"/>
    <w:rsid w:val="02A51EF4"/>
    <w:rsid w:val="02BD2813"/>
    <w:rsid w:val="0312279C"/>
    <w:rsid w:val="03300528"/>
    <w:rsid w:val="03352E2F"/>
    <w:rsid w:val="03626A81"/>
    <w:rsid w:val="036D37C8"/>
    <w:rsid w:val="03A122F3"/>
    <w:rsid w:val="03B01A55"/>
    <w:rsid w:val="03C579C5"/>
    <w:rsid w:val="03FC5448"/>
    <w:rsid w:val="04244183"/>
    <w:rsid w:val="045D04DA"/>
    <w:rsid w:val="04DE785E"/>
    <w:rsid w:val="050D4A1C"/>
    <w:rsid w:val="05281B92"/>
    <w:rsid w:val="052D6619"/>
    <w:rsid w:val="067835EA"/>
    <w:rsid w:val="06FF5D98"/>
    <w:rsid w:val="07783B39"/>
    <w:rsid w:val="079A2DE3"/>
    <w:rsid w:val="07D50E90"/>
    <w:rsid w:val="07F641F0"/>
    <w:rsid w:val="08034D7D"/>
    <w:rsid w:val="081E708C"/>
    <w:rsid w:val="08B11968"/>
    <w:rsid w:val="08C946D2"/>
    <w:rsid w:val="09690F3A"/>
    <w:rsid w:val="09722209"/>
    <w:rsid w:val="0A59362C"/>
    <w:rsid w:val="0AD873A4"/>
    <w:rsid w:val="0B0E0ABC"/>
    <w:rsid w:val="0B3601A3"/>
    <w:rsid w:val="0B867814"/>
    <w:rsid w:val="0BA66089"/>
    <w:rsid w:val="0C3E5F93"/>
    <w:rsid w:val="0C6337DA"/>
    <w:rsid w:val="0C635B5A"/>
    <w:rsid w:val="0C6A0EFA"/>
    <w:rsid w:val="0CC45514"/>
    <w:rsid w:val="0D02039B"/>
    <w:rsid w:val="0D186838"/>
    <w:rsid w:val="0D660FCE"/>
    <w:rsid w:val="0D911CDA"/>
    <w:rsid w:val="0EAF5610"/>
    <w:rsid w:val="0EDE1E3B"/>
    <w:rsid w:val="0EEA29F5"/>
    <w:rsid w:val="0F75095E"/>
    <w:rsid w:val="0F8A2FDE"/>
    <w:rsid w:val="0F944947"/>
    <w:rsid w:val="0FFC62EB"/>
    <w:rsid w:val="10927182"/>
    <w:rsid w:val="10A73FB7"/>
    <w:rsid w:val="10C055F6"/>
    <w:rsid w:val="111D1578"/>
    <w:rsid w:val="111D5BBE"/>
    <w:rsid w:val="120E279A"/>
    <w:rsid w:val="12184C3A"/>
    <w:rsid w:val="123647D2"/>
    <w:rsid w:val="123E2212"/>
    <w:rsid w:val="1266545C"/>
    <w:rsid w:val="126E5922"/>
    <w:rsid w:val="132B21C4"/>
    <w:rsid w:val="13313611"/>
    <w:rsid w:val="134F1D05"/>
    <w:rsid w:val="13B510E1"/>
    <w:rsid w:val="13E31A0C"/>
    <w:rsid w:val="14652F21"/>
    <w:rsid w:val="14D93697"/>
    <w:rsid w:val="14F42069"/>
    <w:rsid w:val="15255C65"/>
    <w:rsid w:val="16376012"/>
    <w:rsid w:val="1658657C"/>
    <w:rsid w:val="166F6C15"/>
    <w:rsid w:val="169C50AC"/>
    <w:rsid w:val="16B34E63"/>
    <w:rsid w:val="16BF05B8"/>
    <w:rsid w:val="16DC2888"/>
    <w:rsid w:val="16F8579A"/>
    <w:rsid w:val="17AF65EE"/>
    <w:rsid w:val="17C518D8"/>
    <w:rsid w:val="17C86ED6"/>
    <w:rsid w:val="185F4B85"/>
    <w:rsid w:val="188A745C"/>
    <w:rsid w:val="190F5A72"/>
    <w:rsid w:val="19286604"/>
    <w:rsid w:val="196E09CE"/>
    <w:rsid w:val="1A38092B"/>
    <w:rsid w:val="1A4A131B"/>
    <w:rsid w:val="1AC67021"/>
    <w:rsid w:val="1AE81113"/>
    <w:rsid w:val="1B383BE8"/>
    <w:rsid w:val="1B3F107E"/>
    <w:rsid w:val="1B7061BA"/>
    <w:rsid w:val="1B7A45A5"/>
    <w:rsid w:val="1BD460AD"/>
    <w:rsid w:val="1C0B6DB8"/>
    <w:rsid w:val="1C0C59E3"/>
    <w:rsid w:val="1C362B47"/>
    <w:rsid w:val="1C7F1EC5"/>
    <w:rsid w:val="1CAF044C"/>
    <w:rsid w:val="1CCB637F"/>
    <w:rsid w:val="1CE9797D"/>
    <w:rsid w:val="1D04036D"/>
    <w:rsid w:val="1D501781"/>
    <w:rsid w:val="1D600023"/>
    <w:rsid w:val="1DC21DBB"/>
    <w:rsid w:val="1E77554F"/>
    <w:rsid w:val="1EA26405"/>
    <w:rsid w:val="1FDD3970"/>
    <w:rsid w:val="1FE51A89"/>
    <w:rsid w:val="1FF633E2"/>
    <w:rsid w:val="202F7550"/>
    <w:rsid w:val="20452EB9"/>
    <w:rsid w:val="20C9176E"/>
    <w:rsid w:val="20F53F02"/>
    <w:rsid w:val="20F65B04"/>
    <w:rsid w:val="213E3C25"/>
    <w:rsid w:val="214800E6"/>
    <w:rsid w:val="21481CA7"/>
    <w:rsid w:val="21517B0D"/>
    <w:rsid w:val="21627F05"/>
    <w:rsid w:val="21B800FA"/>
    <w:rsid w:val="222279D8"/>
    <w:rsid w:val="224C1AA0"/>
    <w:rsid w:val="229425F3"/>
    <w:rsid w:val="22A305A2"/>
    <w:rsid w:val="22C03EBA"/>
    <w:rsid w:val="22DE4079"/>
    <w:rsid w:val="23102B86"/>
    <w:rsid w:val="23983536"/>
    <w:rsid w:val="24CA439E"/>
    <w:rsid w:val="24DC2F7D"/>
    <w:rsid w:val="25A67376"/>
    <w:rsid w:val="25EC2E26"/>
    <w:rsid w:val="25EC37EA"/>
    <w:rsid w:val="274327C1"/>
    <w:rsid w:val="27D51AC7"/>
    <w:rsid w:val="27E4001C"/>
    <w:rsid w:val="280E02E1"/>
    <w:rsid w:val="282473B9"/>
    <w:rsid w:val="283E625E"/>
    <w:rsid w:val="2868792B"/>
    <w:rsid w:val="28863D67"/>
    <w:rsid w:val="28B14E31"/>
    <w:rsid w:val="28B16ACC"/>
    <w:rsid w:val="28C85E27"/>
    <w:rsid w:val="29023393"/>
    <w:rsid w:val="290911EB"/>
    <w:rsid w:val="291224FE"/>
    <w:rsid w:val="29667FD3"/>
    <w:rsid w:val="296B35F7"/>
    <w:rsid w:val="29945D80"/>
    <w:rsid w:val="2A3973C0"/>
    <w:rsid w:val="2A70712F"/>
    <w:rsid w:val="2A9E31D1"/>
    <w:rsid w:val="2B151DE8"/>
    <w:rsid w:val="2B4961AB"/>
    <w:rsid w:val="2C003D46"/>
    <w:rsid w:val="2C2A75E8"/>
    <w:rsid w:val="2C835936"/>
    <w:rsid w:val="2CC840BC"/>
    <w:rsid w:val="2D1110EA"/>
    <w:rsid w:val="2D3325E4"/>
    <w:rsid w:val="2D4F480A"/>
    <w:rsid w:val="2D5850A6"/>
    <w:rsid w:val="2D767067"/>
    <w:rsid w:val="2DC93B4A"/>
    <w:rsid w:val="2DDE43D5"/>
    <w:rsid w:val="2DEB6CD7"/>
    <w:rsid w:val="2E5B5081"/>
    <w:rsid w:val="2E702641"/>
    <w:rsid w:val="2E9C6359"/>
    <w:rsid w:val="2F273547"/>
    <w:rsid w:val="2F2C5F36"/>
    <w:rsid w:val="2FB021C1"/>
    <w:rsid w:val="2FBC702E"/>
    <w:rsid w:val="30DF7D0F"/>
    <w:rsid w:val="30E22428"/>
    <w:rsid w:val="30F116AD"/>
    <w:rsid w:val="310A2E48"/>
    <w:rsid w:val="315828CE"/>
    <w:rsid w:val="322A3AFA"/>
    <w:rsid w:val="324D2D3E"/>
    <w:rsid w:val="332E1EB4"/>
    <w:rsid w:val="33376F4A"/>
    <w:rsid w:val="334F02C4"/>
    <w:rsid w:val="33561653"/>
    <w:rsid w:val="34890B1F"/>
    <w:rsid w:val="34A1415D"/>
    <w:rsid w:val="34E53B4C"/>
    <w:rsid w:val="34F8440C"/>
    <w:rsid w:val="355F3109"/>
    <w:rsid w:val="36191EA4"/>
    <w:rsid w:val="365078AC"/>
    <w:rsid w:val="368528BD"/>
    <w:rsid w:val="36A759FB"/>
    <w:rsid w:val="36D066DF"/>
    <w:rsid w:val="37122CF4"/>
    <w:rsid w:val="377B5055"/>
    <w:rsid w:val="3780400B"/>
    <w:rsid w:val="378330F0"/>
    <w:rsid w:val="37CB0FE6"/>
    <w:rsid w:val="37E938FE"/>
    <w:rsid w:val="38634972"/>
    <w:rsid w:val="38AC51E8"/>
    <w:rsid w:val="394D30FF"/>
    <w:rsid w:val="39766757"/>
    <w:rsid w:val="39E16E6D"/>
    <w:rsid w:val="3A7731E1"/>
    <w:rsid w:val="3B0B3B80"/>
    <w:rsid w:val="3B2465C1"/>
    <w:rsid w:val="3B5B36A0"/>
    <w:rsid w:val="3B797273"/>
    <w:rsid w:val="3B8516EF"/>
    <w:rsid w:val="3BBC1552"/>
    <w:rsid w:val="3BC04032"/>
    <w:rsid w:val="3BFE7DD0"/>
    <w:rsid w:val="3C007F9D"/>
    <w:rsid w:val="3C1E25AE"/>
    <w:rsid w:val="3C310031"/>
    <w:rsid w:val="3C5B0CB4"/>
    <w:rsid w:val="3CAC1F84"/>
    <w:rsid w:val="3CE37824"/>
    <w:rsid w:val="3D105E44"/>
    <w:rsid w:val="3D4E6D42"/>
    <w:rsid w:val="3D617356"/>
    <w:rsid w:val="3D9B64FE"/>
    <w:rsid w:val="3DDA1E75"/>
    <w:rsid w:val="3DE43B3A"/>
    <w:rsid w:val="3DEA711B"/>
    <w:rsid w:val="3E382867"/>
    <w:rsid w:val="3E487DFE"/>
    <w:rsid w:val="3E5D2DA9"/>
    <w:rsid w:val="3E604D21"/>
    <w:rsid w:val="3E813BC2"/>
    <w:rsid w:val="3EA93390"/>
    <w:rsid w:val="3EEE16BA"/>
    <w:rsid w:val="3EEE189E"/>
    <w:rsid w:val="3F3F238A"/>
    <w:rsid w:val="3F8F7E13"/>
    <w:rsid w:val="40825A80"/>
    <w:rsid w:val="40F46F17"/>
    <w:rsid w:val="412C0DC2"/>
    <w:rsid w:val="41BE7F94"/>
    <w:rsid w:val="41D23891"/>
    <w:rsid w:val="41E644D3"/>
    <w:rsid w:val="420E4FC4"/>
    <w:rsid w:val="42333AF7"/>
    <w:rsid w:val="429A2C47"/>
    <w:rsid w:val="434F56C6"/>
    <w:rsid w:val="4354158F"/>
    <w:rsid w:val="43614717"/>
    <w:rsid w:val="43705664"/>
    <w:rsid w:val="443B1608"/>
    <w:rsid w:val="44A63514"/>
    <w:rsid w:val="44AD503B"/>
    <w:rsid w:val="44D8475C"/>
    <w:rsid w:val="450952CE"/>
    <w:rsid w:val="4531624D"/>
    <w:rsid w:val="454D24FA"/>
    <w:rsid w:val="45904668"/>
    <w:rsid w:val="46300437"/>
    <w:rsid w:val="465326A6"/>
    <w:rsid w:val="46A2623E"/>
    <w:rsid w:val="472D4989"/>
    <w:rsid w:val="4784667E"/>
    <w:rsid w:val="48472A8E"/>
    <w:rsid w:val="48B5272E"/>
    <w:rsid w:val="48BE067C"/>
    <w:rsid w:val="4A341E8C"/>
    <w:rsid w:val="4A6012CD"/>
    <w:rsid w:val="4B037DE1"/>
    <w:rsid w:val="4B1676AF"/>
    <w:rsid w:val="4B2C7E68"/>
    <w:rsid w:val="4B6B7B41"/>
    <w:rsid w:val="4B6E228A"/>
    <w:rsid w:val="4B7414A4"/>
    <w:rsid w:val="4B8B2E54"/>
    <w:rsid w:val="4C4332E1"/>
    <w:rsid w:val="4C8008EA"/>
    <w:rsid w:val="4CE41FC3"/>
    <w:rsid w:val="4CFD1A20"/>
    <w:rsid w:val="4D443A49"/>
    <w:rsid w:val="4DE419C8"/>
    <w:rsid w:val="4DE703F1"/>
    <w:rsid w:val="4DF35F72"/>
    <w:rsid w:val="4E0C2D0A"/>
    <w:rsid w:val="4E5E09FA"/>
    <w:rsid w:val="4E7809FA"/>
    <w:rsid w:val="4EF716E4"/>
    <w:rsid w:val="4F480D4D"/>
    <w:rsid w:val="4F6425DF"/>
    <w:rsid w:val="4FD13885"/>
    <w:rsid w:val="502E14EF"/>
    <w:rsid w:val="50765A2D"/>
    <w:rsid w:val="507769BC"/>
    <w:rsid w:val="507C4439"/>
    <w:rsid w:val="519816FE"/>
    <w:rsid w:val="51A14258"/>
    <w:rsid w:val="51AF02F4"/>
    <w:rsid w:val="51B4265B"/>
    <w:rsid w:val="520F681C"/>
    <w:rsid w:val="522F6AAA"/>
    <w:rsid w:val="52AB5B14"/>
    <w:rsid w:val="530F655C"/>
    <w:rsid w:val="53244079"/>
    <w:rsid w:val="532F0A3E"/>
    <w:rsid w:val="53EB32B2"/>
    <w:rsid w:val="54A71235"/>
    <w:rsid w:val="54CF7BFB"/>
    <w:rsid w:val="55F43851"/>
    <w:rsid w:val="56814FF0"/>
    <w:rsid w:val="56DD4065"/>
    <w:rsid w:val="57467F3D"/>
    <w:rsid w:val="576A247E"/>
    <w:rsid w:val="57886067"/>
    <w:rsid w:val="5855444B"/>
    <w:rsid w:val="58DA34F8"/>
    <w:rsid w:val="58DD14D5"/>
    <w:rsid w:val="58F648FC"/>
    <w:rsid w:val="591F0B89"/>
    <w:rsid w:val="593C1919"/>
    <w:rsid w:val="593F09A5"/>
    <w:rsid w:val="5957406D"/>
    <w:rsid w:val="596432BB"/>
    <w:rsid w:val="598B5CB8"/>
    <w:rsid w:val="598F19CD"/>
    <w:rsid w:val="59EC0EF7"/>
    <w:rsid w:val="5A11383F"/>
    <w:rsid w:val="5A6950B4"/>
    <w:rsid w:val="5AAB3AEB"/>
    <w:rsid w:val="5AF04119"/>
    <w:rsid w:val="5B1F1AA6"/>
    <w:rsid w:val="5C41261E"/>
    <w:rsid w:val="5C936D5C"/>
    <w:rsid w:val="5C99647D"/>
    <w:rsid w:val="5D7A5AFD"/>
    <w:rsid w:val="5D7E053B"/>
    <w:rsid w:val="5E1F1144"/>
    <w:rsid w:val="5E2003C5"/>
    <w:rsid w:val="5E4E088D"/>
    <w:rsid w:val="5E734094"/>
    <w:rsid w:val="5EC6242C"/>
    <w:rsid w:val="5EEF6212"/>
    <w:rsid w:val="5F7509DA"/>
    <w:rsid w:val="5F88489E"/>
    <w:rsid w:val="5FB61DE3"/>
    <w:rsid w:val="5FCA3A45"/>
    <w:rsid w:val="603B5435"/>
    <w:rsid w:val="60B21885"/>
    <w:rsid w:val="61293DC6"/>
    <w:rsid w:val="613F5DB8"/>
    <w:rsid w:val="617418EB"/>
    <w:rsid w:val="61AE601F"/>
    <w:rsid w:val="61B56CA0"/>
    <w:rsid w:val="61D57582"/>
    <w:rsid w:val="622D68D6"/>
    <w:rsid w:val="625062E3"/>
    <w:rsid w:val="628C76BD"/>
    <w:rsid w:val="62A53B3F"/>
    <w:rsid w:val="62A71B18"/>
    <w:rsid w:val="62C51094"/>
    <w:rsid w:val="630470A1"/>
    <w:rsid w:val="631F5153"/>
    <w:rsid w:val="636C5A14"/>
    <w:rsid w:val="63810B12"/>
    <w:rsid w:val="64717336"/>
    <w:rsid w:val="64C13F49"/>
    <w:rsid w:val="65094FA5"/>
    <w:rsid w:val="650F09C5"/>
    <w:rsid w:val="65157236"/>
    <w:rsid w:val="657059EA"/>
    <w:rsid w:val="65E04BFA"/>
    <w:rsid w:val="66933ED4"/>
    <w:rsid w:val="67290C67"/>
    <w:rsid w:val="67474763"/>
    <w:rsid w:val="67565A9D"/>
    <w:rsid w:val="67846A1F"/>
    <w:rsid w:val="678479A2"/>
    <w:rsid w:val="68005743"/>
    <w:rsid w:val="68222B4C"/>
    <w:rsid w:val="682A6913"/>
    <w:rsid w:val="68580695"/>
    <w:rsid w:val="689C79ED"/>
    <w:rsid w:val="68C905B5"/>
    <w:rsid w:val="68E64E64"/>
    <w:rsid w:val="68F823EE"/>
    <w:rsid w:val="68FA2DEB"/>
    <w:rsid w:val="69465E98"/>
    <w:rsid w:val="695A458F"/>
    <w:rsid w:val="69B15957"/>
    <w:rsid w:val="69B83489"/>
    <w:rsid w:val="69DD3888"/>
    <w:rsid w:val="69E4156B"/>
    <w:rsid w:val="6A3F00E6"/>
    <w:rsid w:val="6A826214"/>
    <w:rsid w:val="6AAB3886"/>
    <w:rsid w:val="6AB60FCA"/>
    <w:rsid w:val="6B152FB1"/>
    <w:rsid w:val="6B476B5E"/>
    <w:rsid w:val="6C197AEB"/>
    <w:rsid w:val="6C3A1028"/>
    <w:rsid w:val="6C60641E"/>
    <w:rsid w:val="6C8F51B3"/>
    <w:rsid w:val="6C984D37"/>
    <w:rsid w:val="6C99673D"/>
    <w:rsid w:val="6CAE4DD7"/>
    <w:rsid w:val="6CDC7452"/>
    <w:rsid w:val="6D363B14"/>
    <w:rsid w:val="6DC419EE"/>
    <w:rsid w:val="6DDE7180"/>
    <w:rsid w:val="6ED82FC4"/>
    <w:rsid w:val="6EDD2293"/>
    <w:rsid w:val="6F123ACD"/>
    <w:rsid w:val="6F7720EA"/>
    <w:rsid w:val="6FB443B7"/>
    <w:rsid w:val="700A5561"/>
    <w:rsid w:val="70CB13C8"/>
    <w:rsid w:val="71392DA5"/>
    <w:rsid w:val="716F48DF"/>
    <w:rsid w:val="72536ECF"/>
    <w:rsid w:val="72DF601A"/>
    <w:rsid w:val="73335AE7"/>
    <w:rsid w:val="739F287E"/>
    <w:rsid w:val="73A334F9"/>
    <w:rsid w:val="74D02091"/>
    <w:rsid w:val="74D20A2F"/>
    <w:rsid w:val="74D26EE7"/>
    <w:rsid w:val="74EF7ACC"/>
    <w:rsid w:val="755E5533"/>
    <w:rsid w:val="763D7AD2"/>
    <w:rsid w:val="76513823"/>
    <w:rsid w:val="765F14FA"/>
    <w:rsid w:val="766F412C"/>
    <w:rsid w:val="767F3794"/>
    <w:rsid w:val="76A8717F"/>
    <w:rsid w:val="76C80D4A"/>
    <w:rsid w:val="76E3450C"/>
    <w:rsid w:val="777A5465"/>
    <w:rsid w:val="77DE7116"/>
    <w:rsid w:val="78047F5D"/>
    <w:rsid w:val="78452AD9"/>
    <w:rsid w:val="78584C8E"/>
    <w:rsid w:val="788500D3"/>
    <w:rsid w:val="789A35BD"/>
    <w:rsid w:val="789B02E3"/>
    <w:rsid w:val="78AD7BF6"/>
    <w:rsid w:val="78C3740E"/>
    <w:rsid w:val="79554ECF"/>
    <w:rsid w:val="79641500"/>
    <w:rsid w:val="798F40DF"/>
    <w:rsid w:val="79AB1CB1"/>
    <w:rsid w:val="79B554E9"/>
    <w:rsid w:val="79B950D0"/>
    <w:rsid w:val="7A497EF6"/>
    <w:rsid w:val="7A9E1579"/>
    <w:rsid w:val="7AB82496"/>
    <w:rsid w:val="7B3F5ECF"/>
    <w:rsid w:val="7B4D5DDB"/>
    <w:rsid w:val="7BAC1BEA"/>
    <w:rsid w:val="7BD40B37"/>
    <w:rsid w:val="7C024841"/>
    <w:rsid w:val="7C304720"/>
    <w:rsid w:val="7C42019B"/>
    <w:rsid w:val="7C636F27"/>
    <w:rsid w:val="7CE72F0A"/>
    <w:rsid w:val="7D1F0397"/>
    <w:rsid w:val="7D206DCA"/>
    <w:rsid w:val="7D42533B"/>
    <w:rsid w:val="7D986EDA"/>
    <w:rsid w:val="7DB14752"/>
    <w:rsid w:val="7DE35DBE"/>
    <w:rsid w:val="7F402F14"/>
    <w:rsid w:val="7F666AC2"/>
    <w:rsid w:val="7FA62D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semiHidden="0" w:name="heading 5"/>
    <w:lsdException w:qFormat="1" w:uiPriority="9" w:name="heading 6"/>
    <w:lsdException w:qFormat="1" w:unhideWhenUsed="0" w:uiPriority="9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0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2"/>
    <w:qFormat/>
    <w:uiPriority w:val="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3"/>
    <w:qFormat/>
    <w:uiPriority w:val="99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44"/>
    <w:qFormat/>
    <w:uiPriority w:val="9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99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6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1"/>
    <w:next w:val="1"/>
    <w:qFormat/>
    <w:uiPriority w:val="99"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22">
    <w:name w:val="Default Paragraph Font"/>
    <w:unhideWhenUsed/>
    <w:qFormat/>
    <w:uiPriority w:val="1"/>
  </w:style>
  <w:style w:type="table" w:default="1" w:styleId="2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subject"/>
    <w:basedOn w:val="9"/>
    <w:next w:val="9"/>
    <w:qFormat/>
    <w:uiPriority w:val="0"/>
    <w:rPr>
      <w:b/>
      <w:bCs/>
    </w:rPr>
  </w:style>
  <w:style w:type="paragraph" w:styleId="9">
    <w:name w:val="annotation text"/>
    <w:basedOn w:val="1"/>
    <w:qFormat/>
    <w:uiPriority w:val="0"/>
    <w:pPr>
      <w:jc w:val="left"/>
    </w:pPr>
  </w:style>
  <w:style w:type="paragraph" w:styleId="10">
    <w:name w:val="Document Map"/>
    <w:basedOn w:val="1"/>
    <w:qFormat/>
    <w:uiPriority w:val="0"/>
    <w:pPr>
      <w:shd w:val="clear" w:color="auto" w:fill="000080"/>
    </w:pPr>
  </w:style>
  <w:style w:type="paragraph" w:styleId="11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4">
    <w:name w:val="Balloon Text"/>
    <w:basedOn w:val="1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0"/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HTML Preformatted"/>
    <w:basedOn w:val="1"/>
    <w:link w:val="5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20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1">
    <w:name w:val="Title"/>
    <w:basedOn w:val="1"/>
    <w:qFormat/>
    <w:uiPriority w:val="99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23">
    <w:name w:val="Strong"/>
    <w:qFormat/>
    <w:uiPriority w:val="22"/>
    <w:rPr>
      <w:b/>
      <w:bCs/>
    </w:rPr>
  </w:style>
  <w:style w:type="character" w:styleId="24">
    <w:name w:val="FollowedHyperlink"/>
    <w:basedOn w:val="22"/>
    <w:unhideWhenUsed/>
    <w:qFormat/>
    <w:uiPriority w:val="99"/>
    <w:rPr>
      <w:color w:val="800080"/>
      <w:u w:val="single"/>
    </w:rPr>
  </w:style>
  <w:style w:type="character" w:styleId="25">
    <w:name w:val="Emphasis"/>
    <w:qFormat/>
    <w:uiPriority w:val="0"/>
    <w:rPr>
      <w:color w:val="CC0000"/>
    </w:rPr>
  </w:style>
  <w:style w:type="character" w:styleId="26">
    <w:name w:val="Hyperlink"/>
    <w:qFormat/>
    <w:uiPriority w:val="0"/>
    <w:rPr>
      <w:color w:val="0000FF"/>
      <w:u w:val="single"/>
    </w:rPr>
  </w:style>
  <w:style w:type="character" w:styleId="27">
    <w:name w:val="HTML Code"/>
    <w:basedOn w:val="22"/>
    <w:unhideWhenUsed/>
    <w:qFormat/>
    <w:uiPriority w:val="0"/>
    <w:rPr>
      <w:rFonts w:ascii="宋体" w:hAnsi="宋体" w:eastAsia="宋体" w:cs="宋体"/>
      <w:sz w:val="24"/>
      <w:szCs w:val="24"/>
    </w:rPr>
  </w:style>
  <w:style w:type="character" w:styleId="28">
    <w:name w:val="annotation reference"/>
    <w:qFormat/>
    <w:uiPriority w:val="0"/>
    <w:rPr>
      <w:sz w:val="21"/>
      <w:szCs w:val="21"/>
    </w:rPr>
  </w:style>
  <w:style w:type="paragraph" w:customStyle="1" w:styleId="30">
    <w:name w:val="样式 首行缩进:  2 字符"/>
    <w:basedOn w:val="1"/>
    <w:link w:val="45"/>
    <w:qFormat/>
    <w:uiPriority w:val="0"/>
    <w:pPr>
      <w:ind w:firstLine="420" w:firstLineChars="200"/>
    </w:pPr>
    <w:rPr>
      <w:rFonts w:cs="宋体"/>
      <w:szCs w:val="20"/>
    </w:rPr>
  </w:style>
  <w:style w:type="paragraph" w:customStyle="1" w:styleId="31">
    <w:name w:val="msolistparagraph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2">
    <w:name w:val="1标题一"/>
    <w:basedOn w:val="2"/>
    <w:link w:val="33"/>
    <w:qFormat/>
    <w:uiPriority w:val="0"/>
    <w:pPr>
      <w:numPr>
        <w:ilvl w:val="0"/>
        <w:numId w:val="1"/>
      </w:numPr>
      <w:spacing w:line="288" w:lineRule="auto"/>
    </w:pPr>
  </w:style>
  <w:style w:type="character" w:customStyle="1" w:styleId="33">
    <w:name w:val="1标题一 Char"/>
    <w:link w:val="32"/>
    <w:qFormat/>
    <w:uiPriority w:val="0"/>
  </w:style>
  <w:style w:type="paragraph" w:customStyle="1" w:styleId="34">
    <w:name w:val="2标题二"/>
    <w:basedOn w:val="3"/>
    <w:link w:val="35"/>
    <w:qFormat/>
    <w:uiPriority w:val="0"/>
    <w:pPr>
      <w:numPr>
        <w:ilvl w:val="1"/>
        <w:numId w:val="1"/>
      </w:numPr>
      <w:tabs>
        <w:tab w:val="left" w:pos="425"/>
      </w:tabs>
      <w:spacing w:line="288" w:lineRule="auto"/>
      <w:ind w:right="100" w:rightChars="100"/>
    </w:pPr>
    <w:rPr>
      <w:sz w:val="30"/>
    </w:rPr>
  </w:style>
  <w:style w:type="character" w:customStyle="1" w:styleId="35">
    <w:name w:val="2标题二 Char"/>
    <w:link w:val="34"/>
    <w:qFormat/>
    <w:uiPriority w:val="0"/>
    <w:rPr>
      <w:rFonts w:ascii="Arial" w:hAnsi="Arial" w:eastAsia="黑体"/>
      <w:b/>
      <w:bCs/>
      <w:kern w:val="2"/>
      <w:sz w:val="30"/>
      <w:szCs w:val="32"/>
    </w:rPr>
  </w:style>
  <w:style w:type="paragraph" w:customStyle="1" w:styleId="36">
    <w:name w:val="3标题三"/>
    <w:basedOn w:val="4"/>
    <w:link w:val="37"/>
    <w:qFormat/>
    <w:uiPriority w:val="0"/>
    <w:pPr>
      <w:numPr>
        <w:ilvl w:val="2"/>
        <w:numId w:val="1"/>
      </w:numPr>
      <w:spacing w:line="288" w:lineRule="auto"/>
      <w:ind w:left="4909" w:leftChars="100" w:right="100" w:rightChars="100"/>
    </w:pPr>
    <w:rPr>
      <w:sz w:val="24"/>
    </w:rPr>
  </w:style>
  <w:style w:type="character" w:customStyle="1" w:styleId="37">
    <w:name w:val="3标题三 Char"/>
    <w:link w:val="36"/>
    <w:qFormat/>
    <w:uiPriority w:val="0"/>
    <w:rPr>
      <w:b/>
      <w:bCs/>
      <w:kern w:val="2"/>
      <w:sz w:val="24"/>
      <w:szCs w:val="32"/>
    </w:rPr>
  </w:style>
  <w:style w:type="paragraph" w:customStyle="1" w:styleId="38">
    <w:name w:val="5编号正文"/>
    <w:basedOn w:val="30"/>
    <w:link w:val="39"/>
    <w:qFormat/>
    <w:uiPriority w:val="0"/>
    <w:pPr>
      <w:numPr>
        <w:ilvl w:val="3"/>
        <w:numId w:val="1"/>
      </w:numPr>
      <w:spacing w:before="31" w:beforeLines="10" w:after="31" w:afterLines="10" w:line="288" w:lineRule="auto"/>
      <w:ind w:firstLine="0" w:firstLineChars="0"/>
    </w:pPr>
    <w:rPr>
      <w:rFonts w:ascii="Courier New" w:hAnsi="Courier New" w:cs="Courier New"/>
    </w:rPr>
  </w:style>
  <w:style w:type="character" w:customStyle="1" w:styleId="39">
    <w:name w:val="5编号正文 Char"/>
    <w:link w:val="38"/>
    <w:qFormat/>
    <w:uiPriority w:val="0"/>
    <w:rPr>
      <w:rFonts w:ascii="Courier New" w:hAnsi="Courier New" w:cs="Courier New"/>
      <w:kern w:val="2"/>
      <w:sz w:val="21"/>
    </w:rPr>
  </w:style>
  <w:style w:type="paragraph" w:customStyle="1" w:styleId="40">
    <w:name w:val="4正文"/>
    <w:basedOn w:val="30"/>
    <w:link w:val="41"/>
    <w:qFormat/>
    <w:uiPriority w:val="0"/>
    <w:pPr>
      <w:spacing w:before="31" w:beforeLines="10" w:after="31" w:afterLines="10" w:line="288" w:lineRule="auto"/>
    </w:pPr>
    <w:rPr>
      <w:rFonts w:ascii="Courier New" w:cs="Courier New"/>
    </w:rPr>
  </w:style>
  <w:style w:type="character" w:customStyle="1" w:styleId="41">
    <w:name w:val="4正文 Char"/>
    <w:link w:val="40"/>
    <w:qFormat/>
    <w:uiPriority w:val="0"/>
    <w:rPr>
      <w:rFonts w:ascii="Courier New" w:cs="Courier New"/>
      <w:kern w:val="2"/>
      <w:sz w:val="21"/>
    </w:rPr>
  </w:style>
  <w:style w:type="character" w:customStyle="1" w:styleId="42">
    <w:name w:val="标题 1 Char"/>
    <w:link w:val="2"/>
    <w:qFormat/>
    <w:uiPriority w:val="99"/>
    <w:rPr>
      <w:b/>
      <w:bCs/>
      <w:kern w:val="44"/>
      <w:sz w:val="44"/>
      <w:szCs w:val="44"/>
    </w:rPr>
  </w:style>
  <w:style w:type="character" w:customStyle="1" w:styleId="43">
    <w:name w:val="标题 2 Char"/>
    <w:link w:val="3"/>
    <w:qFormat/>
    <w:uiPriority w:val="99"/>
    <w:rPr>
      <w:rFonts w:ascii="Arial" w:hAnsi="Arial" w:eastAsia="黑体"/>
      <w:b/>
      <w:bCs/>
      <w:kern w:val="2"/>
      <w:sz w:val="32"/>
      <w:szCs w:val="32"/>
    </w:rPr>
  </w:style>
  <w:style w:type="character" w:customStyle="1" w:styleId="44">
    <w:name w:val="标题 3 Char"/>
    <w:link w:val="4"/>
    <w:qFormat/>
    <w:uiPriority w:val="99"/>
    <w:rPr>
      <w:b/>
      <w:bCs/>
      <w:kern w:val="2"/>
      <w:sz w:val="32"/>
      <w:szCs w:val="32"/>
    </w:rPr>
  </w:style>
  <w:style w:type="character" w:customStyle="1" w:styleId="45">
    <w:name w:val="样式 首行缩进:  2 字符 Char"/>
    <w:link w:val="30"/>
    <w:qFormat/>
    <w:uiPriority w:val="0"/>
    <w:rPr>
      <w:rFonts w:cs="宋体"/>
      <w:kern w:val="2"/>
      <w:sz w:val="21"/>
    </w:rPr>
  </w:style>
  <w:style w:type="paragraph" w:customStyle="1" w:styleId="46">
    <w:name w:val="6code"/>
    <w:basedOn w:val="1"/>
    <w:qFormat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47">
    <w:name w:val="coder"/>
    <w:basedOn w:val="1"/>
    <w:link w:val="48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clear" w:color="auto" w:fill="D9D9D9"/>
    </w:pPr>
    <w:rPr>
      <w:kern w:val="0"/>
      <w:sz w:val="18"/>
      <w:szCs w:val="20"/>
    </w:rPr>
  </w:style>
  <w:style w:type="character" w:customStyle="1" w:styleId="48">
    <w:name w:val="coder Char"/>
    <w:basedOn w:val="22"/>
    <w:link w:val="47"/>
    <w:qFormat/>
    <w:uiPriority w:val="0"/>
    <w:rPr>
      <w:sz w:val="18"/>
      <w:shd w:val="clear" w:color="auto" w:fill="D9D9D9"/>
    </w:rPr>
  </w:style>
  <w:style w:type="paragraph" w:customStyle="1" w:styleId="49">
    <w:name w:val="列出段落1"/>
    <w:basedOn w:val="1"/>
    <w:qFormat/>
    <w:uiPriority w:val="99"/>
    <w:pPr>
      <w:ind w:firstLine="420" w:firstLineChars="200"/>
    </w:pPr>
  </w:style>
  <w:style w:type="character" w:customStyle="1" w:styleId="50">
    <w:name w:val="pln"/>
    <w:basedOn w:val="22"/>
    <w:qFormat/>
    <w:uiPriority w:val="0"/>
  </w:style>
  <w:style w:type="character" w:customStyle="1" w:styleId="51">
    <w:name w:val="tag"/>
    <w:basedOn w:val="22"/>
    <w:qFormat/>
    <w:uiPriority w:val="0"/>
  </w:style>
  <w:style w:type="character" w:customStyle="1" w:styleId="52">
    <w:name w:val="atn"/>
    <w:basedOn w:val="22"/>
    <w:qFormat/>
    <w:uiPriority w:val="0"/>
  </w:style>
  <w:style w:type="character" w:customStyle="1" w:styleId="53">
    <w:name w:val="pun"/>
    <w:basedOn w:val="22"/>
    <w:qFormat/>
    <w:uiPriority w:val="0"/>
  </w:style>
  <w:style w:type="character" w:customStyle="1" w:styleId="54">
    <w:name w:val="atv"/>
    <w:basedOn w:val="22"/>
    <w:qFormat/>
    <w:uiPriority w:val="0"/>
  </w:style>
  <w:style w:type="character" w:customStyle="1" w:styleId="55">
    <w:name w:val="com"/>
    <w:basedOn w:val="22"/>
    <w:qFormat/>
    <w:uiPriority w:val="0"/>
  </w:style>
  <w:style w:type="character" w:customStyle="1" w:styleId="56">
    <w:name w:val="str"/>
    <w:basedOn w:val="22"/>
    <w:qFormat/>
    <w:uiPriority w:val="0"/>
  </w:style>
  <w:style w:type="character" w:customStyle="1" w:styleId="57">
    <w:name w:val="HTML 预设格式 Char"/>
    <w:basedOn w:val="22"/>
    <w:link w:val="19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58">
    <w:name w:val="apple-converted-space"/>
    <w:basedOn w:val="22"/>
    <w:qFormat/>
    <w:uiPriority w:val="0"/>
  </w:style>
  <w:style w:type="character" w:customStyle="1" w:styleId="59">
    <w:name w:val="明显强调1"/>
    <w:basedOn w:val="22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60">
    <w:name w:val="comments-sec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61">
    <w:name w:val="标题 5 Char"/>
    <w:basedOn w:val="22"/>
    <w:link w:val="6"/>
    <w:semiHidden/>
    <w:qFormat/>
    <w:uiPriority w:val="9"/>
    <w:rPr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Company>itcast</Company>
  <Pages>17</Pages>
  <Words>1382</Words>
  <Characters>7882</Characters>
  <Lines>65</Lines>
  <Paragraphs>18</Paragraphs>
  <TotalTime>0</TotalTime>
  <ScaleCrop>false</ScaleCrop>
  <LinksUpToDate>false</LinksUpToDate>
  <CharactersWithSpaces>9246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PHP</cp:category>
  <dcterms:created xsi:type="dcterms:W3CDTF">2017-02-15T06:44:00Z</dcterms:created>
  <dc:creator>Administrator</dc:creator>
  <dc:description>源代码教育PHP;</dc:description>
  <cp:keywords>源代码教育PHP</cp:keywords>
  <cp:lastModifiedBy>24317</cp:lastModifiedBy>
  <cp:lastPrinted>2411-12-31T15:59:00Z</cp:lastPrinted>
  <dcterms:modified xsi:type="dcterms:W3CDTF">2019-03-22T15:02:18Z</dcterms:modified>
  <dc:subject>源代码教育PHP;</dc:subject>
  <dc:title>课堂笔记模板</dc:title>
  <cp:revision>326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  <property fmtid="{D5CDD505-2E9C-101B-9397-08002B2CF9AE}" pid="3" name="KSORubyTemplateID" linkTarget="0">
    <vt:lpwstr>6</vt:lpwstr>
  </property>
</Properties>
</file>